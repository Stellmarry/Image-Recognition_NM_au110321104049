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053"/>
        </w:tabs>
        <w:spacing w:line="240" w:lineRule="auto"/>
        <w:rPr>
          <w:rFonts w:hint="default" w:ascii="Times New Roman" w:hAnsi="Times New Roman" w:cs="Times New Roman"/>
          <w:b/>
          <w:sz w:val="44"/>
        </w:rPr>
      </w:pPr>
      <w:r>
        <w:rPr>
          <w:rFonts w:hint="default" w:ascii="Times New Roman" w:hAnsi="Times New Roman" w:cs="Times New Roman"/>
          <w:lang w:eastAsia="en-IN"/>
          <w14:ligatures w14:val="standardContextual"/>
        </w:rPr>
        <mc:AlternateContent>
          <mc:Choice Requires="wps">
            <w:drawing>
              <wp:anchor distT="0" distB="0" distL="0" distR="0" simplePos="0" relativeHeight="251659264" behindDoc="0" locked="0" layoutInCell="1" allowOverlap="1">
                <wp:simplePos x="0" y="0"/>
                <wp:positionH relativeFrom="column">
                  <wp:posOffset>5641340</wp:posOffset>
                </wp:positionH>
                <wp:positionV relativeFrom="paragraph">
                  <wp:posOffset>-263525</wp:posOffset>
                </wp:positionV>
                <wp:extent cx="0" cy="1457325"/>
                <wp:effectExtent l="0" t="0" r="38100" b="28575"/>
                <wp:wrapNone/>
                <wp:docPr id="1026" name="Straight Connector 4"/>
                <wp:cNvGraphicFramePr/>
                <a:graphic xmlns:a="http://schemas.openxmlformats.org/drawingml/2006/main">
                  <a:graphicData uri="http://schemas.microsoft.com/office/word/2010/wordprocessingShape">
                    <wps:wsp>
                      <wps:cNvCnPr/>
                      <wps:spPr>
                        <a:xfrm flipH="1">
                          <a:off x="0" y="0"/>
                          <a:ext cx="0" cy="1457325"/>
                        </a:xfrm>
                        <a:prstGeom prst="line">
                          <a:avLst/>
                        </a:prstGeom>
                        <a:ln w="6350" cap="flat" cmpd="sng">
                          <a:solidFill>
                            <a:srgbClr val="000000"/>
                          </a:solidFill>
                          <a:prstDash val="solid"/>
                          <a:miter/>
                        </a:ln>
                      </wps:spPr>
                      <wps:bodyPr/>
                    </wps:wsp>
                  </a:graphicData>
                </a:graphic>
              </wp:anchor>
            </w:drawing>
          </mc:Choice>
          <mc:Fallback>
            <w:pict>
              <v:line id="Straight Connector 4" o:spid="_x0000_s1026" o:spt="20" style="position:absolute;left:0pt;flip:x;margin-left:444.2pt;margin-top:-20.75pt;height:114.75pt;width:0pt;z-index:251659264;mso-width-relative:page;mso-height-relative:page;" filled="f" stroked="t" coordsize="21600,21600" o:gfxdata="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FWrvj1wAAAAsBAAAPAAAAAAAAAAEAIAAAACIAAABkcnMv&#10;ZG93bnJldi54bWxQSwECFAAUAAAACACHTuJAwsRbpMsBAACeAwAADgAAAAAAAAABACAAAAAmAQAA&#10;ZHJzL2Uyb0RvYy54bWxQSwUGAAAAAAYABgBZAQAAYwUAAAAA&#10;">
                <v:fill on="f" focussize="0,0"/>
                <v:stroke weight="0.5pt" color="#000000" joinstyle="miter"/>
                <v:imagedata o:title=""/>
                <o:lock v:ext="edit" aspectratio="f"/>
              </v:line>
            </w:pict>
          </mc:Fallback>
        </mc:AlternateContent>
      </w:r>
      <w:r>
        <w:rPr>
          <w:rFonts w:hint="default" w:ascii="Times New Roman" w:hAnsi="Times New Roman" w:cs="Times New Roman"/>
          <w:lang w:eastAsia="en-IN"/>
          <w14:ligatures w14:val="standardContextual"/>
        </w:rPr>
        <mc:AlternateContent>
          <mc:Choice Requires="wps">
            <w:drawing>
              <wp:anchor distT="0" distB="0" distL="0" distR="0" simplePos="0" relativeHeight="251659264" behindDoc="0" locked="0" layoutInCell="1" allowOverlap="1">
                <wp:simplePos x="0" y="0"/>
                <wp:positionH relativeFrom="column">
                  <wp:posOffset>1386840</wp:posOffset>
                </wp:positionH>
                <wp:positionV relativeFrom="paragraph">
                  <wp:posOffset>-273050</wp:posOffset>
                </wp:positionV>
                <wp:extent cx="35560" cy="1428750"/>
                <wp:effectExtent l="0" t="0" r="21590" b="19050"/>
                <wp:wrapNone/>
                <wp:docPr id="1027" name="Straight Connector 6"/>
                <wp:cNvGraphicFramePr/>
                <a:graphic xmlns:a="http://schemas.openxmlformats.org/drawingml/2006/main">
                  <a:graphicData uri="http://schemas.microsoft.com/office/word/2010/wordprocessingShape">
                    <wps:wsp>
                      <wps:cNvCnPr/>
                      <wps:spPr>
                        <a:xfrm flipH="1">
                          <a:off x="0" y="0"/>
                          <a:ext cx="35560" cy="1428750"/>
                        </a:xfrm>
                        <a:prstGeom prst="line">
                          <a:avLst/>
                        </a:prstGeom>
                        <a:ln w="6350" cap="flat" cmpd="sng">
                          <a:solidFill>
                            <a:srgbClr val="000000"/>
                          </a:solidFill>
                          <a:prstDash val="solid"/>
                          <a:miter/>
                        </a:ln>
                      </wps:spPr>
                      <wps:bodyPr/>
                    </wps:wsp>
                  </a:graphicData>
                </a:graphic>
              </wp:anchor>
            </w:drawing>
          </mc:Choice>
          <mc:Fallback>
            <w:pict>
              <v:line id="Straight Connector 6" o:spid="_x0000_s1026" o:spt="20" style="position:absolute;left:0pt;flip:x;margin-left:109.2pt;margin-top:-21.5pt;height:112.5pt;width:2.8pt;z-index:251659264;mso-width-relative:page;mso-height-relative:page;" filled="f" stroked="t" coordsize="21600,21600" o:gfxdata="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uMmINgAAAALAQAADwAAAAAAAAABACAAAAAi&#10;AAAAZHJzL2Rvd25yZXYueG1sUEsBAhQAFAAAAAgAh07iQHWlDpvRAQAAogMAAA4AAAAAAAAAAQAg&#10;AAAAJwEAAGRycy9lMm9Eb2MueG1sUEsFBgAAAAAGAAYAWQEAAGoFAAAAAA==&#10;">
                <v:fill on="f" focussize="0,0"/>
                <v:stroke weight="0.5pt" color="#000000" joinstyle="miter"/>
                <v:imagedata o:title=""/>
                <o:lock v:ext="edit" aspectratio="f"/>
              </v:line>
            </w:pict>
          </mc:Fallback>
        </mc:AlternateContent>
      </w:r>
      <w:r>
        <w:rPr>
          <w:rFonts w:hint="default" w:ascii="Times New Roman" w:hAnsi="Times New Roman" w:cs="Times New Roman"/>
          <w:lang w:eastAsia="en-IN"/>
          <w14:ligatures w14:val="standardContextual"/>
        </w:rPr>
        <mc:AlternateContent>
          <mc:Choice Requires="wps">
            <w:drawing>
              <wp:anchor distT="0" distB="0" distL="0" distR="0" simplePos="0" relativeHeight="251659264" behindDoc="0" locked="0" layoutInCell="1" allowOverlap="1">
                <wp:simplePos x="0" y="0"/>
                <wp:positionH relativeFrom="column">
                  <wp:posOffset>174625</wp:posOffset>
                </wp:positionH>
                <wp:positionV relativeFrom="paragraph">
                  <wp:posOffset>-263525</wp:posOffset>
                </wp:positionV>
                <wp:extent cx="6758940" cy="1447800"/>
                <wp:effectExtent l="0" t="0" r="22860" b="19050"/>
                <wp:wrapNone/>
                <wp:docPr id="1028" name="Rectangle 3"/>
                <wp:cNvGraphicFramePr/>
                <a:graphic xmlns:a="http://schemas.openxmlformats.org/drawingml/2006/main">
                  <a:graphicData uri="http://schemas.microsoft.com/office/word/2010/wordprocessingShape">
                    <wps:wsp>
                      <wps:cNvSpPr/>
                      <wps:spPr>
                        <a:xfrm>
                          <a:off x="0" y="0"/>
                          <a:ext cx="6758940" cy="1447800"/>
                        </a:xfrm>
                        <a:prstGeom prst="rect">
                          <a:avLst/>
                        </a:prstGeom>
                        <a:ln w="12700" cap="flat" cmpd="sng">
                          <a:solidFill>
                            <a:srgbClr val="000000"/>
                          </a:solidFill>
                          <a:prstDash val="solid"/>
                          <a:miter/>
                        </a:ln>
                      </wps:spPr>
                      <wps:txbx>
                        <w:txbxContent>
                          <w:p>
                            <w:pPr>
                              <w:jc w:val="center"/>
                            </w:pPr>
                          </w:p>
                        </w:txbxContent>
                      </wps:txbx>
                      <wps:bodyPr/>
                    </wps:wsp>
                  </a:graphicData>
                </a:graphic>
              </wp:anchor>
            </w:drawing>
          </mc:Choice>
          <mc:Fallback>
            <w:pict>
              <v:rect id="Rectangle 3" o:spid="_x0000_s1026" o:spt="1" style="position:absolute;left:0pt;margin-left:13.75pt;margin-top:-20.75pt;height:114pt;width:532.2pt;z-index:251659264;mso-width-relative:page;mso-height-relative:page;" filled="f" stroked="t" coordsize="21600,21600" o:gfxdata="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8M7Ld2gAAAAsBAAAPAAAAAAAAAAEAIAAAACIAAABkcnMv&#10;ZG93bnJldi54bWxQSwECFAAUAAAACACHTuJACXV1bcgBAACdAwAADgAAAAAAAAABACAAAAApAQAA&#10;ZHJzL2Uyb0RvYy54bWxQSwUGAAAAAAYABgBZAQAAYwUAAAAA&#10;">
                <v:fill on="f" focussize="0,0"/>
                <v:stroke weight="1pt" color="#000000" joinstyle="miter"/>
                <v:imagedata o:title=""/>
                <o:lock v:ext="edit" aspectratio="f"/>
                <v:textbox>
                  <w:txbxContent>
                    <w:p>
                      <w:pPr>
                        <w:jc w:val="center"/>
                      </w:pPr>
                    </w:p>
                  </w:txbxContent>
                </v:textbox>
              </v:rect>
            </w:pict>
          </mc:Fallback>
        </mc:AlternateContent>
      </w:r>
      <w:r>
        <w:rPr>
          <w:rFonts w:hint="default" w:ascii="Times New Roman" w:hAnsi="Times New Roman" w:cs="Times New Roman"/>
          <w:lang w:eastAsia="en-IN"/>
          <w14:ligatures w14:val="standardContextual"/>
        </w:rPr>
        <w:drawing>
          <wp:anchor distT="0" distB="0" distL="0" distR="0" simplePos="0" relativeHeight="251659264" behindDoc="1" locked="0" layoutInCell="1" allowOverlap="1">
            <wp:simplePos x="0" y="0"/>
            <wp:positionH relativeFrom="column">
              <wp:posOffset>5706745</wp:posOffset>
            </wp:positionH>
            <wp:positionV relativeFrom="paragraph">
              <wp:posOffset>-173355</wp:posOffset>
            </wp:positionV>
            <wp:extent cx="1177290" cy="1193800"/>
            <wp:effectExtent l="0" t="0" r="3810" b="6350"/>
            <wp:wrapNone/>
            <wp:docPr id="1029" name="Picture 1"/>
            <wp:cNvGraphicFramePr/>
            <a:graphic xmlns:a="http://schemas.openxmlformats.org/drawingml/2006/main">
              <a:graphicData uri="http://schemas.openxmlformats.org/drawingml/2006/picture">
                <pic:pic xmlns:pic="http://schemas.openxmlformats.org/drawingml/2006/picture">
                  <pic:nvPicPr>
                    <pic:cNvPr id="1029" name="Picture 1"/>
                    <pic:cNvPicPr/>
                  </pic:nvPicPr>
                  <pic:blipFill>
                    <a:blip r:embed="rId8" cstate="print"/>
                    <a:srcRect/>
                    <a:stretch>
                      <a:fillRect/>
                    </a:stretch>
                  </pic:blipFill>
                  <pic:spPr>
                    <a:xfrm>
                      <a:off x="0" y="0"/>
                      <a:ext cx="1177290" cy="1193800"/>
                    </a:xfrm>
                    <a:prstGeom prst="rect">
                      <a:avLst/>
                    </a:prstGeom>
                  </pic:spPr>
                </pic:pic>
              </a:graphicData>
            </a:graphic>
          </wp:anchor>
        </w:drawing>
      </w:r>
      <w:r>
        <w:rPr>
          <w:rFonts w:hint="default" w:ascii="Times New Roman" w:hAnsi="Times New Roman" w:cs="Times New Roman"/>
          <w:lang w:eastAsia="en-IN"/>
          <w14:ligatures w14:val="standardContextual"/>
        </w:rPr>
        <w:drawing>
          <wp:anchor distT="0" distB="0" distL="0" distR="0" simplePos="0" relativeHeight="251659264" behindDoc="1" locked="0" layoutInCell="1" allowOverlap="1">
            <wp:simplePos x="0" y="0"/>
            <wp:positionH relativeFrom="column">
              <wp:posOffset>227965</wp:posOffset>
            </wp:positionH>
            <wp:positionV relativeFrom="paragraph">
              <wp:posOffset>-177800</wp:posOffset>
            </wp:positionV>
            <wp:extent cx="1155065" cy="1189990"/>
            <wp:effectExtent l="0" t="0" r="6985" b="0"/>
            <wp:wrapNone/>
            <wp:docPr id="1030" name="Picture 2" descr="New GRT Logo1"/>
            <wp:cNvGraphicFramePr/>
            <a:graphic xmlns:a="http://schemas.openxmlformats.org/drawingml/2006/main">
              <a:graphicData uri="http://schemas.openxmlformats.org/drawingml/2006/picture">
                <pic:pic xmlns:pic="http://schemas.openxmlformats.org/drawingml/2006/picture">
                  <pic:nvPicPr>
                    <pic:cNvPr id="1030" name="Picture 2" descr="New GRT Logo1"/>
                    <pic:cNvPicPr/>
                  </pic:nvPicPr>
                  <pic:blipFill>
                    <a:blip r:embed="rId9" cstate="print"/>
                    <a:srcRect/>
                    <a:stretch>
                      <a:fillRect/>
                    </a:stretch>
                  </pic:blipFill>
                  <pic:spPr>
                    <a:xfrm>
                      <a:off x="0" y="0"/>
                      <a:ext cx="1155065" cy="1189990"/>
                    </a:xfrm>
                    <a:prstGeom prst="rect">
                      <a:avLst/>
                    </a:prstGeom>
                  </pic:spPr>
                </pic:pic>
              </a:graphicData>
            </a:graphic>
          </wp:anchor>
        </w:drawing>
      </w:r>
      <w:r>
        <w:rPr>
          <w:rFonts w:hint="default" w:ascii="Times New Roman" w:hAnsi="Times New Roman" w:cs="Times New Roman"/>
          <w:b/>
          <w:sz w:val="32"/>
        </w:rPr>
        <w:t xml:space="preserve">                              GRT INSTITUTE OF ENGINEERING AND</w:t>
      </w:r>
    </w:p>
    <w:p>
      <w:pPr>
        <w:spacing w:line="240" w:lineRule="auto"/>
        <w:rPr>
          <w:rFonts w:hint="default" w:ascii="Times New Roman" w:hAnsi="Times New Roman" w:cs="Times New Roman"/>
          <w:b/>
          <w:sz w:val="32"/>
        </w:rPr>
      </w:pPr>
      <w:r>
        <w:rPr>
          <w:rFonts w:hint="default" w:ascii="Times New Roman" w:hAnsi="Times New Roman" w:cs="Times New Roman"/>
          <w:b/>
          <w:sz w:val="32"/>
        </w:rPr>
        <w:t xml:space="preserve">                              TECHNOLOGY, TIRUTTANI - 631209</w:t>
      </w:r>
    </w:p>
    <w:p>
      <w:pPr>
        <w:spacing w:line="360" w:lineRule="auto"/>
        <w:jc w:val="center"/>
        <w:rPr>
          <w:rFonts w:hint="default" w:ascii="Times New Roman" w:hAnsi="Times New Roman" w:cs="Times New Roman"/>
          <w:b/>
          <w:sz w:val="20"/>
        </w:rPr>
      </w:pPr>
      <w:r>
        <w:rPr>
          <w:rFonts w:hint="default" w:ascii="Times New Roman" w:hAnsi="Times New Roman" w:cs="Times New Roman"/>
          <w:b/>
          <w:sz w:val="20"/>
        </w:rPr>
        <w:t xml:space="preserve"> Approved by AICTE, New Delhi Affiliated to Anna University, Chennai</w:t>
      </w:r>
    </w:p>
    <w:p>
      <w:pPr>
        <w:jc w:val="center"/>
        <w:rPr>
          <w:rFonts w:hint="default" w:ascii="Times New Roman" w:hAnsi="Times New Roman" w:cs="Times New Roman"/>
          <w:b/>
          <w:bCs/>
        </w:rPr>
      </w:pPr>
      <w:r>
        <w:rPr>
          <w:rFonts w:hint="default" w:ascii="Times New Roman" w:hAnsi="Times New Roman" w:cs="Times New Roman"/>
          <w:b/>
          <w:bCs/>
        </w:rPr>
        <w:t xml:space="preserve">    DEPARTMENT OF COMPUTER SCIENCE AND ENGINEERING</w:t>
      </w:r>
    </w:p>
    <w:p>
      <w:pPr>
        <w:spacing w:line="360" w:lineRule="auto"/>
        <w:jc w:val="center"/>
        <w:rPr>
          <w:rFonts w:hint="default" w:ascii="Times New Roman" w:hAnsi="Times New Roman" w:cs="Times New Roman"/>
          <w:b/>
          <w:sz w:val="20"/>
        </w:rPr>
      </w:pPr>
    </w:p>
    <w:p>
      <w:pPr>
        <w:spacing w:line="360" w:lineRule="auto"/>
        <w:jc w:val="center"/>
        <w:rPr>
          <w:rFonts w:hint="default" w:ascii="Times New Roman" w:hAnsi="Times New Roman" w:cs="Times New Roman"/>
          <w:b/>
          <w:sz w:val="28"/>
        </w:rPr>
      </w:pPr>
      <w:r>
        <w:rPr>
          <w:rFonts w:hint="default" w:ascii="Times New Roman" w:hAnsi="Times New Roman" w:cs="Times New Roman"/>
          <w:b/>
          <w:sz w:val="28"/>
        </w:rPr>
        <w:t>IMAGE RECOGNITION WITH IBM CLOUD VISUAL RECOGNITION</w:t>
      </w:r>
    </w:p>
    <w:p>
      <w:pPr>
        <w:spacing w:line="360" w:lineRule="auto"/>
        <w:jc w:val="center"/>
        <w:rPr>
          <w:rFonts w:hint="default" w:ascii="Times New Roman" w:hAnsi="Times New Roman" w:cs="Times New Roman"/>
          <w:b/>
          <w:sz w:val="28"/>
        </w:rPr>
      </w:pP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PROJECT REPORT</w:t>
      </w:r>
    </w:p>
    <w:p>
      <w:pPr>
        <w:jc w:val="center"/>
        <w:rPr>
          <w:rFonts w:hint="default" w:ascii="Times New Roman" w:hAnsi="Times New Roman" w:cs="Times New Roman"/>
        </w:rPr>
      </w:pPr>
    </w:p>
    <w:p>
      <w:pPr>
        <w:jc w:val="center"/>
        <w:rPr>
          <w:rFonts w:hint="default" w:ascii="Times New Roman" w:hAnsi="Times New Roman" w:cs="Times New Roman"/>
          <w:b/>
          <w:bCs/>
          <w:color w:val="4472C4"/>
          <w:sz w:val="24"/>
          <w:szCs w:val="24"/>
        </w:rPr>
      </w:pPr>
      <w:r>
        <w:rPr>
          <w:rFonts w:hint="default" w:ascii="Times New Roman" w:hAnsi="Times New Roman" w:cs="Times New Roman"/>
          <w:b/>
          <w:bCs/>
          <w:color w:val="4472C4"/>
          <w:sz w:val="24"/>
          <w:szCs w:val="24"/>
        </w:rPr>
        <w:t>SUBMITTED BY</w:t>
      </w:r>
    </w:p>
    <w:p>
      <w:pPr>
        <w:jc w:val="center"/>
        <w:rPr>
          <w:rFonts w:hint="default" w:ascii="Times New Roman" w:hAnsi="Times New Roman" w:cs="Times New Roman"/>
          <w:color w:val="000000"/>
        </w:rPr>
      </w:pPr>
    </w:p>
    <w:p>
      <w:pPr>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w:t>
      </w:r>
      <w:r>
        <w:rPr>
          <w:rFonts w:hint="default" w:ascii="Times New Roman" w:hAnsi="Times New Roman" w:cs="Times New Roman"/>
          <w:color w:val="000000"/>
          <w:sz w:val="24"/>
          <w:szCs w:val="24"/>
          <w:lang w:val="en-GB"/>
        </w:rPr>
        <w:t>TELLA MARRY</w:t>
      </w:r>
      <w:r>
        <w:rPr>
          <w:rFonts w:hint="default" w:ascii="Times New Roman" w:hAnsi="Times New Roman" w:cs="Times New Roman"/>
          <w:color w:val="000000"/>
          <w:sz w:val="24"/>
          <w:szCs w:val="24"/>
          <w:lang w:val="en-US"/>
        </w:rPr>
        <w:t>.S</w:t>
      </w:r>
    </w:p>
    <w:p>
      <w:pPr>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3</w:t>
      </w:r>
      <w:r>
        <w:rPr>
          <w:rFonts w:hint="default" w:ascii="Times New Roman" w:hAnsi="Times New Roman" w:cs="Times New Roman"/>
          <w:color w:val="000000"/>
          <w:sz w:val="24"/>
          <w:szCs w:val="24"/>
          <w:vertAlign w:val="superscript"/>
        </w:rPr>
        <w:t>RD</w:t>
      </w:r>
      <w:r>
        <w:rPr>
          <w:rFonts w:hint="default" w:ascii="Times New Roman" w:hAnsi="Times New Roman" w:cs="Times New Roman"/>
          <w:color w:val="000000"/>
          <w:sz w:val="24"/>
          <w:szCs w:val="24"/>
        </w:rPr>
        <w:t xml:space="preserve"> YEAR 5TH SEM</w:t>
      </w:r>
    </w:p>
    <w:p>
      <w:pPr>
        <w:jc w:val="center"/>
        <w:rPr>
          <w:rFonts w:hint="default" w:ascii="Times New Roman" w:hAnsi="Times New Roman" w:cs="Times New Roman"/>
          <w:color w:val="000000"/>
          <w:sz w:val="24"/>
          <w:szCs w:val="24"/>
          <w:lang w:val="en-GB"/>
        </w:rPr>
      </w:pPr>
      <w:r>
        <w:rPr>
          <w:rFonts w:hint="default" w:ascii="Times New Roman" w:hAnsi="Times New Roman" w:cs="Times New Roman"/>
          <w:color w:val="000000"/>
          <w:sz w:val="24"/>
          <w:szCs w:val="24"/>
        </w:rPr>
        <w:t>11032110404</w:t>
      </w:r>
      <w:r>
        <w:rPr>
          <w:rFonts w:hint="default" w:ascii="Times New Roman" w:hAnsi="Times New Roman" w:cs="Times New Roman"/>
          <w:color w:val="000000"/>
          <w:sz w:val="24"/>
          <w:szCs w:val="24"/>
          <w:lang w:val="en-GB"/>
        </w:rPr>
        <w:t>9</w:t>
      </w:r>
    </w:p>
    <w:p>
      <w:pPr>
        <w:jc w:val="center"/>
        <w:rPr>
          <w:rFonts w:hint="default" w:ascii="Times New Roman" w:hAnsi="Times New Roman" w:cs="Times New Roman"/>
          <w:color w:val="0070C0"/>
          <w:sz w:val="24"/>
          <w:szCs w:val="24"/>
          <w:u w:val="single"/>
        </w:rPr>
      </w:pPr>
      <w:r>
        <w:rPr>
          <w:rFonts w:hint="default" w:ascii="Times New Roman" w:hAnsi="Times New Roman" w:cs="Times New Roman"/>
          <w:color w:val="0070C0"/>
          <w:sz w:val="24"/>
          <w:szCs w:val="24"/>
          <w:u w:val="single"/>
          <w:lang w:val="en-GB"/>
        </w:rPr>
        <w:t>stellamarry2002</w:t>
      </w:r>
      <w:r>
        <w:rPr>
          <w:rFonts w:hint="default" w:ascii="Times New Roman" w:hAnsi="Times New Roman" w:cs="Times New Roman"/>
          <w:color w:val="0070C0"/>
          <w:sz w:val="24"/>
          <w:szCs w:val="24"/>
          <w:u w:val="single"/>
        </w:rPr>
        <w:t>@gmail.com</w:t>
      </w:r>
    </w:p>
    <w:p>
      <w:pPr>
        <w:pStyle w:val="7"/>
        <w:rPr>
          <w:rFonts w:hint="default" w:ascii="Times New Roman" w:hAnsi="Times New Roman" w:cs="Times New Roman"/>
          <w:b/>
          <w:i/>
          <w:sz w:val="20"/>
        </w:rPr>
      </w:pPr>
    </w:p>
    <w:p>
      <w:pPr>
        <w:pStyle w:val="7"/>
        <w:rPr>
          <w:rFonts w:hint="default" w:ascii="Times New Roman" w:hAnsi="Times New Roman" w:cs="Times New Roman"/>
          <w:b/>
          <w:i/>
          <w:sz w:val="20"/>
        </w:rPr>
      </w:pPr>
    </w:p>
    <w:p>
      <w:pPr>
        <w:pStyle w:val="7"/>
        <w:rPr>
          <w:rFonts w:hint="default" w:ascii="Times New Roman" w:hAnsi="Times New Roman" w:cs="Times New Roman"/>
          <w:b/>
          <w:i/>
          <w:sz w:val="15"/>
        </w:rPr>
      </w:pPr>
      <w:r>
        <w:rPr>
          <w:rFonts w:hint="default" w:ascii="Times New Roman" w:hAnsi="Times New Roman" w:cs="Times New Roman"/>
          <w:lang w:val="en-IN" w:eastAsia="en-IN"/>
        </w:rPr>
        <w:drawing>
          <wp:anchor distT="0" distB="0" distL="0" distR="0" simplePos="0" relativeHeight="251659264" behindDoc="0" locked="0" layoutInCell="1" allowOverlap="1">
            <wp:simplePos x="0" y="0"/>
            <wp:positionH relativeFrom="page">
              <wp:posOffset>3237230</wp:posOffset>
            </wp:positionH>
            <wp:positionV relativeFrom="paragraph">
              <wp:posOffset>133985</wp:posOffset>
            </wp:positionV>
            <wp:extent cx="1449705" cy="1349375"/>
            <wp:effectExtent l="0" t="0" r="0" b="0"/>
            <wp:wrapTopAndBottom/>
            <wp:docPr id="1031" name="image3.jpeg"/>
            <wp:cNvGraphicFramePr/>
            <a:graphic xmlns:a="http://schemas.openxmlformats.org/drawingml/2006/main">
              <a:graphicData uri="http://schemas.openxmlformats.org/drawingml/2006/picture">
                <pic:pic xmlns:pic="http://schemas.openxmlformats.org/drawingml/2006/picture">
                  <pic:nvPicPr>
                    <pic:cNvPr id="1031" name="image3.jpeg"/>
                    <pic:cNvPicPr/>
                  </pic:nvPicPr>
                  <pic:blipFill>
                    <a:blip r:embed="rId10" cstate="print"/>
                    <a:srcRect/>
                    <a:stretch>
                      <a:fillRect/>
                    </a:stretch>
                  </pic:blipFill>
                  <pic:spPr>
                    <a:xfrm>
                      <a:off x="0" y="0"/>
                      <a:ext cx="1449737" cy="1349502"/>
                    </a:xfrm>
                    <a:prstGeom prst="rect">
                      <a:avLst/>
                    </a:prstGeom>
                  </pic:spPr>
                </pic:pic>
              </a:graphicData>
            </a:graphic>
          </wp:anchor>
        </w:drawing>
      </w:r>
      <w:r>
        <w:rPr>
          <w:rFonts w:hint="default" w:ascii="Times New Roman" w:hAnsi="Times New Roman" w:cs="Times New Roman"/>
          <w:lang w:val="en-IN" w:eastAsia="en-IN"/>
        </w:rPr>
        <w:drawing>
          <wp:anchor distT="0" distB="0" distL="0" distR="0" simplePos="0" relativeHeight="251659264" behindDoc="0" locked="0" layoutInCell="1" allowOverlap="1">
            <wp:simplePos x="0" y="0"/>
            <wp:positionH relativeFrom="page">
              <wp:posOffset>1033145</wp:posOffset>
            </wp:positionH>
            <wp:positionV relativeFrom="paragraph">
              <wp:posOffset>2005965</wp:posOffset>
            </wp:positionV>
            <wp:extent cx="1619885" cy="455930"/>
            <wp:effectExtent l="0" t="0" r="0" b="0"/>
            <wp:wrapTopAndBottom/>
            <wp:docPr id="1032" name="image4.png"/>
            <wp:cNvGraphicFramePr/>
            <a:graphic xmlns:a="http://schemas.openxmlformats.org/drawingml/2006/main">
              <a:graphicData uri="http://schemas.openxmlformats.org/drawingml/2006/picture">
                <pic:pic xmlns:pic="http://schemas.openxmlformats.org/drawingml/2006/picture">
                  <pic:nvPicPr>
                    <pic:cNvPr id="1032" name="image4.png"/>
                    <pic:cNvPicPr/>
                  </pic:nvPicPr>
                  <pic:blipFill>
                    <a:blip r:embed="rId11" cstate="print"/>
                    <a:srcRect/>
                    <a:stretch>
                      <a:fillRect/>
                    </a:stretch>
                  </pic:blipFill>
                  <pic:spPr>
                    <a:xfrm>
                      <a:off x="0" y="0"/>
                      <a:ext cx="1619840" cy="456055"/>
                    </a:xfrm>
                    <a:prstGeom prst="rect">
                      <a:avLst/>
                    </a:prstGeom>
                  </pic:spPr>
                </pic:pic>
              </a:graphicData>
            </a:graphic>
          </wp:anchor>
        </w:drawing>
      </w:r>
      <w:r>
        <w:rPr>
          <w:rFonts w:hint="default" w:ascii="Times New Roman" w:hAnsi="Times New Roman" w:cs="Times New Roman"/>
          <w:lang w:val="en-IN" w:eastAsia="en-IN"/>
        </w:rPr>
        <w:drawing>
          <wp:anchor distT="0" distB="0" distL="0" distR="0" simplePos="0" relativeHeight="251659264" behindDoc="0" locked="0" layoutInCell="1" allowOverlap="1">
            <wp:simplePos x="0" y="0"/>
            <wp:positionH relativeFrom="page">
              <wp:posOffset>3188970</wp:posOffset>
            </wp:positionH>
            <wp:positionV relativeFrom="paragraph">
              <wp:posOffset>1884045</wp:posOffset>
            </wp:positionV>
            <wp:extent cx="1551940" cy="612140"/>
            <wp:effectExtent l="0" t="0" r="0" b="0"/>
            <wp:wrapTopAndBottom/>
            <wp:docPr id="1033" name="image5.jpeg"/>
            <wp:cNvGraphicFramePr/>
            <a:graphic xmlns:a="http://schemas.openxmlformats.org/drawingml/2006/main">
              <a:graphicData uri="http://schemas.openxmlformats.org/drawingml/2006/picture">
                <pic:pic xmlns:pic="http://schemas.openxmlformats.org/drawingml/2006/picture">
                  <pic:nvPicPr>
                    <pic:cNvPr id="1033" name="image5.jpeg"/>
                    <pic:cNvPicPr/>
                  </pic:nvPicPr>
                  <pic:blipFill>
                    <a:blip r:embed="rId12" cstate="print"/>
                    <a:srcRect/>
                    <a:stretch>
                      <a:fillRect/>
                    </a:stretch>
                  </pic:blipFill>
                  <pic:spPr>
                    <a:xfrm>
                      <a:off x="0" y="0"/>
                      <a:ext cx="1551665" cy="611885"/>
                    </a:xfrm>
                    <a:prstGeom prst="rect">
                      <a:avLst/>
                    </a:prstGeom>
                  </pic:spPr>
                </pic:pic>
              </a:graphicData>
            </a:graphic>
          </wp:anchor>
        </w:drawing>
      </w:r>
      <w:r>
        <w:rPr>
          <w:rFonts w:hint="default" w:ascii="Times New Roman" w:hAnsi="Times New Roman" w:cs="Times New Roman"/>
          <w:lang w:val="en-IN" w:eastAsia="en-IN"/>
        </w:rPr>
        <w:drawing>
          <wp:anchor distT="0" distB="0" distL="0" distR="0" simplePos="0" relativeHeight="251659264" behindDoc="0" locked="0" layoutInCell="1" allowOverlap="1">
            <wp:simplePos x="0" y="0"/>
            <wp:positionH relativeFrom="page">
              <wp:posOffset>5333365</wp:posOffset>
            </wp:positionH>
            <wp:positionV relativeFrom="paragraph">
              <wp:posOffset>1722755</wp:posOffset>
            </wp:positionV>
            <wp:extent cx="1438910" cy="807085"/>
            <wp:effectExtent l="0" t="0" r="0" b="0"/>
            <wp:wrapTopAndBottom/>
            <wp:docPr id="1034" name="image6.jpeg"/>
            <wp:cNvGraphicFramePr/>
            <a:graphic xmlns:a="http://schemas.openxmlformats.org/drawingml/2006/main">
              <a:graphicData uri="http://schemas.openxmlformats.org/drawingml/2006/picture">
                <pic:pic xmlns:pic="http://schemas.openxmlformats.org/drawingml/2006/picture">
                  <pic:nvPicPr>
                    <pic:cNvPr id="1034" name="image6.jpeg"/>
                    <pic:cNvPicPr/>
                  </pic:nvPicPr>
                  <pic:blipFill>
                    <a:blip r:embed="rId13" cstate="print"/>
                    <a:srcRect/>
                    <a:stretch>
                      <a:fillRect/>
                    </a:stretch>
                  </pic:blipFill>
                  <pic:spPr>
                    <a:xfrm>
                      <a:off x="0" y="0"/>
                      <a:ext cx="1439049" cy="806862"/>
                    </a:xfrm>
                    <a:prstGeom prst="rect">
                      <a:avLst/>
                    </a:prstGeom>
                  </pic:spPr>
                </pic:pic>
              </a:graphicData>
            </a:graphic>
          </wp:anchor>
        </w:drawing>
      </w:r>
    </w:p>
    <w:p>
      <w:pPr>
        <w:pStyle w:val="7"/>
        <w:spacing w:before="9"/>
        <w:rPr>
          <w:rFonts w:hint="default" w:ascii="Times New Roman" w:hAnsi="Times New Roman" w:cs="Times New Roman"/>
          <w:b/>
          <w:i/>
          <w:sz w:val="26"/>
        </w:rPr>
      </w:pPr>
    </w:p>
    <w:p>
      <w:pPr>
        <w:rPr>
          <w:rFonts w:hint="default" w:ascii="Times New Roman" w:hAnsi="Times New Roman" w:cs="Times New Roman"/>
          <w:sz w:val="26"/>
        </w:rPr>
        <w:sectPr>
          <w:headerReference r:id="rId5" w:type="default"/>
          <w:footerReference r:id="rId6" w:type="default"/>
          <w:pgSz w:w="12240" w:h="15840"/>
          <w:pgMar w:top="1240" w:right="820" w:bottom="280" w:left="52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p>
    <w:p>
      <w:pPr>
        <w:spacing w:before="59"/>
        <w:ind w:left="903" w:right="600"/>
        <w:jc w:val="center"/>
        <w:rPr>
          <w:rFonts w:hint="default" w:ascii="Times New Roman" w:hAnsi="Times New Roman" w:cs="Times New Roman"/>
          <w:b/>
          <w:sz w:val="36"/>
          <w:szCs w:val="36"/>
        </w:rPr>
      </w:pPr>
      <w:r>
        <w:rPr>
          <w:rFonts w:hint="default" w:ascii="Times New Roman" w:hAnsi="Times New Roman" w:cs="Times New Roman"/>
          <w:b/>
          <w:sz w:val="36"/>
          <w:szCs w:val="36"/>
        </w:rPr>
        <w:t>ANNA UNIVERSITY:CHENNAI</w:t>
      </w:r>
      <w:r>
        <w:rPr>
          <w:rFonts w:hint="default" w:ascii="Times New Roman" w:hAnsi="Times New Roman" w:cs="Times New Roman"/>
          <w:b/>
          <w:spacing w:val="-1"/>
          <w:sz w:val="36"/>
          <w:szCs w:val="36"/>
        </w:rPr>
        <w:t xml:space="preserve"> </w:t>
      </w:r>
      <w:r>
        <w:rPr>
          <w:rFonts w:hint="default" w:ascii="Times New Roman" w:hAnsi="Times New Roman" w:cs="Times New Roman"/>
          <w:b/>
          <w:sz w:val="36"/>
          <w:szCs w:val="36"/>
        </w:rPr>
        <w:t>600</w:t>
      </w:r>
      <w:r>
        <w:rPr>
          <w:rFonts w:hint="default" w:ascii="Times New Roman" w:hAnsi="Times New Roman" w:cs="Times New Roman"/>
          <w:b/>
          <w:spacing w:val="-2"/>
          <w:sz w:val="36"/>
          <w:szCs w:val="36"/>
        </w:rPr>
        <w:t xml:space="preserve"> </w:t>
      </w:r>
      <w:r>
        <w:rPr>
          <w:rFonts w:hint="default" w:ascii="Times New Roman" w:hAnsi="Times New Roman" w:cs="Times New Roman"/>
          <w:b/>
          <w:sz w:val="36"/>
          <w:szCs w:val="36"/>
        </w:rPr>
        <w:t>025</w:t>
      </w:r>
    </w:p>
    <w:p>
      <w:pPr>
        <w:pStyle w:val="7"/>
        <w:rPr>
          <w:rFonts w:hint="default" w:ascii="Times New Roman" w:hAnsi="Times New Roman" w:cs="Times New Roman"/>
          <w:b/>
          <w:sz w:val="32"/>
          <w:szCs w:val="32"/>
        </w:rPr>
      </w:pPr>
    </w:p>
    <w:p>
      <w:pPr>
        <w:pStyle w:val="7"/>
        <w:spacing w:before="10"/>
        <w:rPr>
          <w:rFonts w:hint="default" w:ascii="Times New Roman" w:hAnsi="Times New Roman" w:cs="Times New Roman"/>
          <w:b/>
          <w:sz w:val="32"/>
          <w:szCs w:val="32"/>
        </w:rPr>
      </w:pPr>
    </w:p>
    <w:p>
      <w:pPr>
        <w:pStyle w:val="2"/>
        <w:rPr>
          <w:rFonts w:hint="default" w:ascii="Times New Roman" w:hAnsi="Times New Roman" w:cs="Times New Roman"/>
          <w:sz w:val="32"/>
          <w:szCs w:val="32"/>
        </w:rPr>
      </w:pPr>
      <w:r>
        <w:rPr>
          <w:rFonts w:hint="default" w:ascii="Times New Roman" w:hAnsi="Times New Roman" w:cs="Times New Roman"/>
          <w:sz w:val="32"/>
          <w:szCs w:val="32"/>
        </w:rPr>
        <w:t xml:space="preserve">                                    BONAFIDE</w:t>
      </w:r>
      <w:r>
        <w:rPr>
          <w:rFonts w:hint="default" w:ascii="Times New Roman" w:hAnsi="Times New Roman" w:cs="Times New Roman"/>
          <w:spacing w:val="-2"/>
          <w:sz w:val="32"/>
          <w:szCs w:val="32"/>
        </w:rPr>
        <w:t xml:space="preserve"> </w:t>
      </w:r>
      <w:r>
        <w:rPr>
          <w:rFonts w:hint="default" w:ascii="Times New Roman" w:hAnsi="Times New Roman" w:cs="Times New Roman"/>
          <w:sz w:val="32"/>
          <w:szCs w:val="32"/>
        </w:rPr>
        <w:t>CERTIFICATE</w:t>
      </w:r>
    </w:p>
    <w:p>
      <w:pPr>
        <w:pStyle w:val="7"/>
        <w:spacing w:before="4"/>
        <w:rPr>
          <w:rFonts w:hint="default" w:ascii="Times New Roman" w:hAnsi="Times New Roman" w:cs="Times New Roman"/>
          <w:b/>
          <w:sz w:val="54"/>
        </w:rPr>
      </w:pPr>
    </w:p>
    <w:p>
      <w:pPr>
        <w:spacing w:line="360" w:lineRule="auto"/>
        <w:jc w:val="center"/>
        <w:rPr>
          <w:rFonts w:hint="default" w:ascii="Times New Roman" w:hAnsi="Times New Roman" w:cs="Times New Roman"/>
          <w:b/>
          <w:spacing w:val="-3"/>
          <w:sz w:val="28"/>
        </w:rPr>
      </w:pPr>
      <w:r>
        <w:rPr>
          <w:rFonts w:hint="default" w:ascii="Times New Roman" w:hAnsi="Times New Roman" w:cs="Times New Roman"/>
          <w:sz w:val="28"/>
        </w:rPr>
        <w:t xml:space="preserve">      Certified  that  this project </w:t>
      </w:r>
      <w:r>
        <w:rPr>
          <w:rFonts w:hint="default" w:ascii="Times New Roman" w:hAnsi="Times New Roman" w:cs="Times New Roman"/>
          <w:color w:val="000000"/>
          <w:sz w:val="28"/>
        </w:rPr>
        <w:t>report</w:t>
      </w:r>
      <w:r>
        <w:rPr>
          <w:rFonts w:hint="default" w:ascii="Times New Roman" w:hAnsi="Times New Roman" w:cs="Times New Roman"/>
          <w:color w:val="C00000"/>
          <w:sz w:val="28"/>
        </w:rPr>
        <w:t xml:space="preserve"> </w:t>
      </w:r>
      <w:r>
        <w:rPr>
          <w:rFonts w:hint="default" w:ascii="Times New Roman" w:hAnsi="Times New Roman" w:cs="Times New Roman"/>
          <w:b/>
          <w:sz w:val="28"/>
        </w:rPr>
        <w:t>“</w:t>
      </w:r>
      <w:r>
        <w:rPr>
          <w:rFonts w:hint="default" w:ascii="Times New Roman" w:hAnsi="Times New Roman" w:cs="Times New Roman"/>
          <w:b/>
          <w:sz w:val="20"/>
        </w:rPr>
        <w:t xml:space="preserve">  </w:t>
      </w:r>
      <w:r>
        <w:rPr>
          <w:rFonts w:hint="default" w:ascii="Times New Roman" w:hAnsi="Times New Roman" w:cs="Times New Roman"/>
          <w:b/>
          <w:sz w:val="24"/>
          <w:szCs w:val="24"/>
        </w:rPr>
        <w:t>IMAGE RECOGNITION WITH IBM LOUD VISUAL RECOGNITION</w:t>
      </w:r>
      <w:r>
        <w:rPr>
          <w:rFonts w:hint="default" w:ascii="Times New Roman" w:hAnsi="Times New Roman" w:cs="Times New Roman"/>
          <w:b/>
          <w:sz w:val="28"/>
        </w:rPr>
        <w:t>”</w:t>
      </w:r>
      <w:r>
        <w:rPr>
          <w:rFonts w:hint="default" w:ascii="Times New Roman" w:hAnsi="Times New Roman" w:cs="Times New Roman"/>
          <w:b/>
          <w:sz w:val="20"/>
        </w:rPr>
        <w:t xml:space="preserve"> </w:t>
      </w:r>
      <w:r>
        <w:rPr>
          <w:rFonts w:hint="default" w:ascii="Times New Roman" w:hAnsi="Times New Roman" w:cs="Times New Roman"/>
          <w:sz w:val="28"/>
        </w:rPr>
        <w:t xml:space="preserve">is the bonafide work of </w:t>
      </w:r>
      <w:r>
        <w:rPr>
          <w:rFonts w:hint="default" w:ascii="Times New Roman" w:hAnsi="Times New Roman" w:cs="Times New Roman"/>
          <w:b/>
          <w:sz w:val="28"/>
        </w:rPr>
        <w:t>“S</w:t>
      </w:r>
      <w:r>
        <w:rPr>
          <w:rFonts w:hint="default" w:ascii="Times New Roman" w:hAnsi="Times New Roman" w:cs="Times New Roman"/>
          <w:b/>
          <w:sz w:val="28"/>
          <w:lang w:val="en-GB"/>
        </w:rPr>
        <w:t xml:space="preserve">TELLAMARRY </w:t>
      </w:r>
      <w:r>
        <w:rPr>
          <w:rFonts w:hint="default" w:ascii="Times New Roman" w:hAnsi="Times New Roman" w:cs="Times New Roman"/>
          <w:b/>
          <w:sz w:val="28"/>
        </w:rPr>
        <w:t>.S</w:t>
      </w:r>
      <w:r>
        <w:rPr>
          <w:rFonts w:hint="default" w:ascii="Times New Roman" w:hAnsi="Times New Roman" w:cs="Times New Roman"/>
          <w:b/>
          <w:spacing w:val="1"/>
          <w:sz w:val="28"/>
        </w:rPr>
        <w:t xml:space="preserve"> </w:t>
      </w:r>
      <w:r>
        <w:rPr>
          <w:rFonts w:hint="default" w:ascii="Times New Roman" w:hAnsi="Times New Roman" w:cs="Times New Roman"/>
          <w:b/>
          <w:sz w:val="28"/>
        </w:rPr>
        <w:t>[11032110404</w:t>
      </w:r>
      <w:r>
        <w:rPr>
          <w:rFonts w:hint="default" w:ascii="Times New Roman" w:hAnsi="Times New Roman" w:cs="Times New Roman"/>
          <w:b/>
          <w:sz w:val="28"/>
          <w:lang w:val="en-GB"/>
        </w:rPr>
        <w:t>9</w:t>
      </w:r>
      <w:bookmarkStart w:id="2" w:name="_GoBack"/>
      <w:bookmarkEnd w:id="2"/>
      <w:r>
        <w:rPr>
          <w:rFonts w:hint="default" w:ascii="Times New Roman" w:hAnsi="Times New Roman" w:cs="Times New Roman"/>
          <w:b/>
          <w:sz w:val="28"/>
        </w:rPr>
        <w:t>]”</w:t>
      </w:r>
      <w:r>
        <w:rPr>
          <w:rFonts w:hint="default" w:ascii="Times New Roman" w:hAnsi="Times New Roman" w:cs="Times New Roman"/>
          <w:b/>
          <w:spacing w:val="-3"/>
          <w:sz w:val="28"/>
        </w:rPr>
        <w:t xml:space="preserve"> </w:t>
      </w:r>
    </w:p>
    <w:p>
      <w:pPr>
        <w:spacing w:line="360" w:lineRule="auto"/>
        <w:jc w:val="center"/>
        <w:rPr>
          <w:rFonts w:hint="default" w:ascii="Times New Roman" w:hAnsi="Times New Roman" w:cs="Times New Roman"/>
          <w:b/>
          <w:spacing w:val="-3"/>
          <w:sz w:val="28"/>
        </w:rPr>
      </w:pPr>
      <w:r>
        <w:rPr>
          <w:rFonts w:hint="default" w:ascii="Times New Roman" w:hAnsi="Times New Roman" w:cs="Times New Roman"/>
          <w:sz w:val="28"/>
        </w:rPr>
        <w:t>who</w:t>
      </w:r>
      <w:r>
        <w:rPr>
          <w:rFonts w:hint="default" w:ascii="Times New Roman" w:hAnsi="Times New Roman" w:cs="Times New Roman"/>
          <w:spacing w:val="-2"/>
          <w:sz w:val="28"/>
        </w:rPr>
        <w:t xml:space="preserve"> </w:t>
      </w:r>
      <w:r>
        <w:rPr>
          <w:rFonts w:hint="default" w:ascii="Times New Roman" w:hAnsi="Times New Roman" w:cs="Times New Roman"/>
          <w:sz w:val="28"/>
        </w:rPr>
        <w:t>carried</w:t>
      </w:r>
      <w:r>
        <w:rPr>
          <w:rFonts w:hint="default" w:ascii="Times New Roman" w:hAnsi="Times New Roman" w:cs="Times New Roman"/>
          <w:spacing w:val="-3"/>
          <w:sz w:val="28"/>
        </w:rPr>
        <w:t xml:space="preserve"> </w:t>
      </w:r>
      <w:r>
        <w:rPr>
          <w:rFonts w:hint="default" w:ascii="Times New Roman" w:hAnsi="Times New Roman" w:cs="Times New Roman"/>
          <w:sz w:val="28"/>
        </w:rPr>
        <w:t>out</w:t>
      </w:r>
      <w:r>
        <w:rPr>
          <w:rFonts w:hint="default" w:ascii="Times New Roman" w:hAnsi="Times New Roman" w:cs="Times New Roman"/>
          <w:spacing w:val="-6"/>
          <w:sz w:val="28"/>
        </w:rPr>
        <w:t xml:space="preserve"> </w:t>
      </w:r>
      <w:r>
        <w:rPr>
          <w:rFonts w:hint="default" w:ascii="Times New Roman" w:hAnsi="Times New Roman" w:cs="Times New Roman"/>
          <w:sz w:val="28"/>
        </w:rPr>
        <w:t>the</w:t>
      </w:r>
      <w:r>
        <w:rPr>
          <w:rFonts w:hint="default" w:ascii="Times New Roman" w:hAnsi="Times New Roman" w:cs="Times New Roman"/>
          <w:spacing w:val="-3"/>
          <w:sz w:val="28"/>
        </w:rPr>
        <w:t xml:space="preserve"> </w:t>
      </w:r>
      <w:r>
        <w:rPr>
          <w:rFonts w:hint="default" w:ascii="Times New Roman" w:hAnsi="Times New Roman" w:cs="Times New Roman"/>
          <w:sz w:val="28"/>
        </w:rPr>
        <w:t>project</w:t>
      </w:r>
      <w:r>
        <w:rPr>
          <w:rFonts w:hint="default" w:ascii="Times New Roman" w:hAnsi="Times New Roman" w:cs="Times New Roman"/>
          <w:spacing w:val="-3"/>
          <w:sz w:val="28"/>
        </w:rPr>
        <w:t xml:space="preserve"> </w:t>
      </w:r>
      <w:r>
        <w:rPr>
          <w:rFonts w:hint="default" w:ascii="Times New Roman" w:hAnsi="Times New Roman" w:cs="Times New Roman"/>
          <w:sz w:val="28"/>
        </w:rPr>
        <w:t>work</w:t>
      </w:r>
      <w:r>
        <w:rPr>
          <w:rFonts w:hint="default" w:ascii="Times New Roman" w:hAnsi="Times New Roman" w:cs="Times New Roman"/>
          <w:spacing w:val="-6"/>
          <w:sz w:val="28"/>
        </w:rPr>
        <w:t xml:space="preserve"> </w:t>
      </w:r>
      <w:r>
        <w:rPr>
          <w:rFonts w:hint="default" w:ascii="Times New Roman" w:hAnsi="Times New Roman" w:cs="Times New Roman"/>
          <w:sz w:val="28"/>
        </w:rPr>
        <w:t>under</w:t>
      </w:r>
      <w:r>
        <w:rPr>
          <w:rFonts w:hint="default" w:ascii="Times New Roman" w:hAnsi="Times New Roman" w:cs="Times New Roman"/>
          <w:spacing w:val="-3"/>
          <w:sz w:val="28"/>
        </w:rPr>
        <w:t xml:space="preserve"> </w:t>
      </w:r>
      <w:r>
        <w:rPr>
          <w:rFonts w:hint="default" w:ascii="Times New Roman" w:hAnsi="Times New Roman" w:cs="Times New Roman"/>
          <w:sz w:val="28"/>
        </w:rPr>
        <w:t>my our</w:t>
      </w:r>
      <w:r>
        <w:rPr>
          <w:rFonts w:hint="default" w:ascii="Times New Roman" w:hAnsi="Times New Roman" w:cs="Times New Roman"/>
          <w:spacing w:val="-4"/>
          <w:sz w:val="28"/>
        </w:rPr>
        <w:t xml:space="preserve"> </w:t>
      </w:r>
      <w:r>
        <w:rPr>
          <w:rFonts w:hint="default" w:ascii="Times New Roman" w:hAnsi="Times New Roman" w:cs="Times New Roman"/>
          <w:sz w:val="28"/>
        </w:rPr>
        <w:t>supervision</w:t>
      </w:r>
      <w:r>
        <w:rPr>
          <w:rFonts w:hint="default" w:ascii="Times New Roman" w:hAnsi="Times New Roman" w:cs="Times New Roman"/>
          <w:sz w:val="24"/>
        </w:rPr>
        <w:t>.</w:t>
      </w:r>
    </w:p>
    <w:p>
      <w:pPr>
        <w:pStyle w:val="7"/>
        <w:rPr>
          <w:rFonts w:hint="default" w:ascii="Times New Roman" w:hAnsi="Times New Roman" w:cs="Times New Roman"/>
          <w:sz w:val="30"/>
        </w:rPr>
      </w:pPr>
    </w:p>
    <w:p>
      <w:pPr>
        <w:pStyle w:val="3"/>
        <w:tabs>
          <w:tab w:val="left" w:pos="6902"/>
        </w:tabs>
        <w:spacing w:before="264"/>
        <w:ind w:left="920"/>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SIGNATURE</w:t>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rPr>
        <w:t>SIGNATURE</w:t>
      </w:r>
    </w:p>
    <w:p>
      <w:pPr>
        <w:pStyle w:val="4"/>
        <w:tabs>
          <w:tab w:val="left" w:pos="6930"/>
        </w:tabs>
        <w:spacing w:before="0"/>
        <w:ind w:left="920"/>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Dr.N.</w:t>
      </w:r>
      <w:r>
        <w:rPr>
          <w:rFonts w:hint="default" w:ascii="Times New Roman" w:hAnsi="Times New Roman" w:cs="Times New Roman"/>
          <w:b/>
          <w:bCs/>
          <w:color w:val="auto"/>
          <w:spacing w:val="-3"/>
          <w:sz w:val="28"/>
          <w:szCs w:val="28"/>
        </w:rPr>
        <w:t xml:space="preserve"> </w:t>
      </w:r>
      <w:r>
        <w:rPr>
          <w:rFonts w:hint="default" w:ascii="Times New Roman" w:hAnsi="Times New Roman" w:cs="Times New Roman"/>
          <w:b/>
          <w:bCs/>
          <w:color w:val="auto"/>
          <w:sz w:val="28"/>
          <w:szCs w:val="28"/>
        </w:rPr>
        <w:t>Kamal M.E.,Ph.D</w:t>
      </w:r>
      <w:r>
        <w:rPr>
          <w:rFonts w:hint="default" w:ascii="Times New Roman" w:hAnsi="Times New Roman" w:cs="Times New Roman"/>
        </w:rPr>
        <w:t>.,</w:t>
      </w:r>
      <w:r>
        <w:rPr>
          <w:rFonts w:hint="default" w:ascii="Times New Roman" w:hAnsi="Times New Roman" w:cs="Times New Roman"/>
        </w:rPr>
        <w:tab/>
      </w:r>
      <w:r>
        <w:rPr>
          <w:rFonts w:hint="default" w:ascii="Times New Roman" w:hAnsi="Times New Roman" w:cs="Times New Roman"/>
          <w:b/>
          <w:bCs/>
          <w:color w:val="auto"/>
          <w:sz w:val="28"/>
          <w:szCs w:val="28"/>
        </w:rPr>
        <w:t>Mr.T.A. Vinayagam M.Tech.,</w:t>
      </w:r>
    </w:p>
    <w:p>
      <w:pPr>
        <w:tabs>
          <w:tab w:val="left" w:pos="6930"/>
        </w:tabs>
        <w:ind w:left="6921" w:right="1697" w:hanging="6001"/>
        <w:rPr>
          <w:rFonts w:hint="default" w:ascii="Times New Roman" w:hAnsi="Times New Roman" w:cs="Times New Roman"/>
          <w:b/>
          <w:sz w:val="28"/>
        </w:rPr>
      </w:pPr>
      <w:r>
        <w:rPr>
          <w:rFonts w:hint="default" w:ascii="Times New Roman" w:hAnsi="Times New Roman" w:cs="Times New Roman"/>
          <w:b/>
          <w:sz w:val="28"/>
        </w:rPr>
        <w:t>HOD</w:t>
      </w:r>
      <w:r>
        <w:rPr>
          <w:rFonts w:hint="default" w:ascii="Times New Roman" w:hAnsi="Times New Roman" w:cs="Times New Roman"/>
          <w:b/>
          <w:sz w:val="28"/>
        </w:rPr>
        <w:tab/>
      </w:r>
      <w:r>
        <w:rPr>
          <w:rFonts w:hint="default" w:ascii="Times New Roman" w:hAnsi="Times New Roman" w:cs="Times New Roman"/>
          <w:b/>
          <w:sz w:val="28"/>
        </w:rPr>
        <w:t>Assistant</w:t>
      </w:r>
      <w:r>
        <w:rPr>
          <w:rFonts w:hint="default" w:ascii="Times New Roman" w:hAnsi="Times New Roman" w:cs="Times New Roman"/>
          <w:b/>
          <w:spacing w:val="-10"/>
          <w:sz w:val="28"/>
        </w:rPr>
        <w:t xml:space="preserve"> </w:t>
      </w:r>
      <w:r>
        <w:rPr>
          <w:rFonts w:hint="default" w:ascii="Times New Roman" w:hAnsi="Times New Roman" w:cs="Times New Roman"/>
          <w:b/>
          <w:sz w:val="28"/>
        </w:rPr>
        <w:t>professor</w:t>
      </w:r>
    </w:p>
    <w:p>
      <w:pPr>
        <w:tabs>
          <w:tab w:val="left" w:pos="6892"/>
        </w:tabs>
        <w:ind w:left="920"/>
        <w:rPr>
          <w:rFonts w:hint="default" w:ascii="Times New Roman" w:hAnsi="Times New Roman" w:cs="Times New Roman"/>
        </w:rPr>
      </w:pPr>
      <w:r>
        <w:rPr>
          <w:rFonts w:hint="default" w:ascii="Times New Roman" w:hAnsi="Times New Roman" w:cs="Times New Roman"/>
        </w:rPr>
        <w:t>Department of</w:t>
      </w:r>
      <w:r>
        <w:rPr>
          <w:rFonts w:hint="default" w:ascii="Times New Roman" w:hAnsi="Times New Roman" w:cs="Times New Roman"/>
          <w:spacing w:val="-1"/>
        </w:rPr>
        <w:t xml:space="preserve"> </w:t>
      </w:r>
      <w:r>
        <w:rPr>
          <w:rFonts w:hint="default" w:ascii="Times New Roman" w:hAnsi="Times New Roman" w:cs="Times New Roman"/>
        </w:rPr>
        <w:t>Computer</w:t>
      </w:r>
      <w:r>
        <w:rPr>
          <w:rFonts w:hint="default" w:ascii="Times New Roman" w:hAnsi="Times New Roman" w:cs="Times New Roman"/>
          <w:spacing w:val="-2"/>
        </w:rPr>
        <w:t xml:space="preserve"> </w:t>
      </w:r>
      <w:r>
        <w:rPr>
          <w:rFonts w:hint="default" w:ascii="Times New Roman" w:hAnsi="Times New Roman" w:cs="Times New Roman"/>
        </w:rPr>
        <w:t>Science And</w:t>
      </w:r>
      <w:r>
        <w:rPr>
          <w:rFonts w:hint="default" w:ascii="Times New Roman" w:hAnsi="Times New Roman" w:cs="Times New Roman"/>
        </w:rPr>
        <w:tab/>
      </w:r>
      <w:r>
        <w:rPr>
          <w:rFonts w:hint="default" w:ascii="Times New Roman" w:hAnsi="Times New Roman" w:cs="Times New Roman"/>
        </w:rPr>
        <w:t>Department</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Computer</w:t>
      </w:r>
      <w:r>
        <w:rPr>
          <w:rFonts w:hint="default" w:ascii="Times New Roman" w:hAnsi="Times New Roman" w:cs="Times New Roman"/>
          <w:spacing w:val="2"/>
        </w:rPr>
        <w:t xml:space="preserve"> </w:t>
      </w:r>
      <w:r>
        <w:rPr>
          <w:rFonts w:hint="default" w:ascii="Times New Roman" w:hAnsi="Times New Roman" w:cs="Times New Roman"/>
        </w:rPr>
        <w:t>Science</w:t>
      </w:r>
      <w:r>
        <w:rPr>
          <w:rFonts w:hint="default" w:ascii="Times New Roman" w:hAnsi="Times New Roman" w:cs="Times New Roman"/>
          <w:spacing w:val="-4"/>
        </w:rPr>
        <w:t xml:space="preserve"> </w:t>
      </w:r>
      <w:r>
        <w:rPr>
          <w:rFonts w:hint="default" w:ascii="Times New Roman" w:hAnsi="Times New Roman" w:cs="Times New Roman"/>
        </w:rPr>
        <w:t>And</w:t>
      </w:r>
    </w:p>
    <w:p>
      <w:pPr>
        <w:tabs>
          <w:tab w:val="left" w:pos="6892"/>
        </w:tabs>
        <w:ind w:left="920"/>
        <w:rPr>
          <w:rFonts w:hint="default" w:ascii="Times New Roman" w:hAnsi="Times New Roman" w:cs="Times New Roman"/>
        </w:rPr>
      </w:pPr>
      <w:r>
        <w:rPr>
          <w:rFonts w:hint="default" w:ascii="Times New Roman" w:hAnsi="Times New Roman" w:cs="Times New Roman"/>
        </w:rPr>
        <w:t>Engineering</w:t>
      </w:r>
      <w:r>
        <w:rPr>
          <w:rFonts w:hint="default" w:ascii="Times New Roman" w:hAnsi="Times New Roman" w:cs="Times New Roman"/>
        </w:rPr>
        <w:tab/>
      </w:r>
      <w:r>
        <w:rPr>
          <w:rFonts w:hint="default" w:ascii="Times New Roman" w:hAnsi="Times New Roman" w:cs="Times New Roman"/>
        </w:rPr>
        <w:t>Engineering</w:t>
      </w:r>
    </w:p>
    <w:p>
      <w:pPr>
        <w:tabs>
          <w:tab w:val="left" w:pos="6904"/>
        </w:tabs>
        <w:ind w:left="920"/>
        <w:rPr>
          <w:rFonts w:hint="default" w:ascii="Times New Roman" w:hAnsi="Times New Roman" w:cs="Times New Roman"/>
        </w:rPr>
      </w:pPr>
      <w:r>
        <w:rPr>
          <w:rFonts w:hint="default" w:ascii="Times New Roman" w:hAnsi="Times New Roman" w:cs="Times New Roman"/>
        </w:rPr>
        <w:t>GRT</w:t>
      </w:r>
      <w:r>
        <w:rPr>
          <w:rFonts w:hint="default" w:ascii="Times New Roman" w:hAnsi="Times New Roman" w:cs="Times New Roman"/>
          <w:spacing w:val="-1"/>
        </w:rPr>
        <w:t xml:space="preserve"> </w:t>
      </w:r>
      <w:r>
        <w:rPr>
          <w:rFonts w:hint="default" w:ascii="Times New Roman" w:hAnsi="Times New Roman" w:cs="Times New Roman"/>
        </w:rPr>
        <w:t>Institute</w:t>
      </w:r>
      <w:r>
        <w:rPr>
          <w:rFonts w:hint="default" w:ascii="Times New Roman" w:hAnsi="Times New Roman" w:cs="Times New Roman"/>
          <w:spacing w:val="-3"/>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Engineering</w:t>
      </w:r>
      <w:r>
        <w:rPr>
          <w:rFonts w:hint="default" w:ascii="Times New Roman" w:hAnsi="Times New Roman" w:cs="Times New Roman"/>
          <w:spacing w:val="-5"/>
        </w:rPr>
        <w:t xml:space="preserve"> </w:t>
      </w:r>
      <w:r>
        <w:rPr>
          <w:rFonts w:hint="default" w:ascii="Times New Roman" w:hAnsi="Times New Roman" w:cs="Times New Roman"/>
        </w:rPr>
        <w:t>and</w:t>
      </w:r>
      <w:r>
        <w:rPr>
          <w:rFonts w:hint="default" w:ascii="Times New Roman" w:hAnsi="Times New Roman" w:cs="Times New Roman"/>
        </w:rPr>
        <w:tab/>
      </w:r>
      <w:r>
        <w:rPr>
          <w:rFonts w:hint="default" w:ascii="Times New Roman" w:hAnsi="Times New Roman" w:cs="Times New Roman"/>
        </w:rPr>
        <w:t>GRT</w:t>
      </w:r>
      <w:r>
        <w:rPr>
          <w:rFonts w:hint="default" w:ascii="Times New Roman" w:hAnsi="Times New Roman" w:cs="Times New Roman"/>
          <w:spacing w:val="-1"/>
        </w:rPr>
        <w:t xml:space="preserve"> </w:t>
      </w:r>
      <w:r>
        <w:rPr>
          <w:rFonts w:hint="default" w:ascii="Times New Roman" w:hAnsi="Times New Roman" w:cs="Times New Roman"/>
        </w:rPr>
        <w:t>Institute</w:t>
      </w:r>
      <w:r>
        <w:rPr>
          <w:rFonts w:hint="default" w:ascii="Times New Roman" w:hAnsi="Times New Roman" w:cs="Times New Roman"/>
          <w:spacing w:val="-3"/>
        </w:rPr>
        <w:t xml:space="preserve"> </w:t>
      </w:r>
      <w:r>
        <w:rPr>
          <w:rFonts w:hint="default" w:ascii="Times New Roman" w:hAnsi="Times New Roman" w:cs="Times New Roman"/>
        </w:rPr>
        <w:t>of</w:t>
      </w:r>
      <w:r>
        <w:rPr>
          <w:rFonts w:hint="default" w:ascii="Times New Roman" w:hAnsi="Times New Roman" w:cs="Times New Roman"/>
          <w:spacing w:val="-2"/>
        </w:rPr>
        <w:t xml:space="preserve"> </w:t>
      </w:r>
      <w:r>
        <w:rPr>
          <w:rFonts w:hint="default" w:ascii="Times New Roman" w:hAnsi="Times New Roman" w:cs="Times New Roman"/>
        </w:rPr>
        <w:t>Engineering</w:t>
      </w:r>
      <w:r>
        <w:rPr>
          <w:rFonts w:hint="default" w:ascii="Times New Roman" w:hAnsi="Times New Roman" w:cs="Times New Roman"/>
          <w:spacing w:val="-4"/>
        </w:rPr>
        <w:t xml:space="preserve"> </w:t>
      </w:r>
      <w:r>
        <w:rPr>
          <w:rFonts w:hint="default" w:ascii="Times New Roman" w:hAnsi="Times New Roman" w:cs="Times New Roman"/>
        </w:rPr>
        <w:t>and</w:t>
      </w:r>
    </w:p>
    <w:p>
      <w:pPr>
        <w:tabs>
          <w:tab w:val="left" w:pos="6921"/>
        </w:tabs>
        <w:ind w:left="920"/>
        <w:rPr>
          <w:rFonts w:hint="default" w:ascii="Times New Roman" w:hAnsi="Times New Roman" w:cs="Times New Roman"/>
        </w:rPr>
      </w:pPr>
      <w:r>
        <w:rPr>
          <w:rFonts w:hint="default" w:ascii="Times New Roman" w:hAnsi="Times New Roman" w:cs="Times New Roman"/>
        </w:rPr>
        <w:t>Technology</w:t>
      </w:r>
      <w:r>
        <w:rPr>
          <w:rFonts w:hint="default" w:ascii="Times New Roman" w:hAnsi="Times New Roman" w:cs="Times New Roman"/>
        </w:rPr>
        <w:tab/>
      </w:r>
      <w:r>
        <w:rPr>
          <w:rFonts w:hint="default" w:ascii="Times New Roman" w:hAnsi="Times New Roman" w:cs="Times New Roman"/>
        </w:rPr>
        <w:t>Technology</w:t>
      </w:r>
    </w:p>
    <w:p>
      <w:pPr>
        <w:tabs>
          <w:tab w:val="left" w:pos="6926"/>
        </w:tabs>
        <w:ind w:left="920"/>
        <w:rPr>
          <w:rFonts w:hint="default" w:ascii="Times New Roman" w:hAnsi="Times New Roman" w:cs="Times New Roman"/>
        </w:rPr>
      </w:pPr>
      <w:r>
        <w:rPr>
          <w:rFonts w:hint="default" w:ascii="Times New Roman" w:hAnsi="Times New Roman" w:cs="Times New Roman"/>
        </w:rPr>
        <w:t>Tiruttani</w:t>
      </w:r>
      <w:r>
        <w:rPr>
          <w:rFonts w:hint="default" w:ascii="Times New Roman" w:hAnsi="Times New Roman" w:cs="Times New Roman"/>
        </w:rPr>
        <w:tab/>
      </w:r>
      <w:r>
        <w:rPr>
          <w:rFonts w:hint="default" w:ascii="Times New Roman" w:hAnsi="Times New Roman" w:cs="Times New Roman"/>
        </w:rPr>
        <w:t>Tiruttani</w:t>
      </w:r>
    </w:p>
    <w:p>
      <w:pPr>
        <w:pStyle w:val="7"/>
        <w:rPr>
          <w:rFonts w:hint="default" w:ascii="Times New Roman" w:hAnsi="Times New Roman" w:cs="Times New Roman"/>
        </w:rPr>
      </w:pPr>
    </w:p>
    <w:p>
      <w:pPr>
        <w:pStyle w:val="7"/>
        <w:rPr>
          <w:rFonts w:hint="default" w:ascii="Times New Roman" w:hAnsi="Times New Roman" w:cs="Times New Roman"/>
        </w:rPr>
      </w:pPr>
    </w:p>
    <w:p>
      <w:pPr>
        <w:pStyle w:val="7"/>
        <w:rPr>
          <w:rFonts w:hint="default" w:ascii="Times New Roman" w:hAnsi="Times New Roman" w:cs="Times New Roman"/>
        </w:rPr>
      </w:pPr>
    </w:p>
    <w:p>
      <w:pPr>
        <w:tabs>
          <w:tab w:val="left" w:pos="4824"/>
        </w:tabs>
        <w:spacing w:before="215" w:line="396" w:lineRule="auto"/>
        <w:ind w:left="920" w:right="1331"/>
        <w:rPr>
          <w:rFonts w:hint="default" w:ascii="Times New Roman" w:hAnsi="Times New Roman" w:cs="Times New Roman"/>
          <w:sz w:val="28"/>
        </w:rPr>
      </w:pPr>
      <w:r>
        <w:rPr>
          <w:rFonts w:hint="default" w:ascii="Times New Roman" w:hAnsi="Times New Roman" w:cs="Times New Roman"/>
          <w:sz w:val="28"/>
        </w:rPr>
        <w:t>Certified that the candidates were examined in Viva-voce in the Examination</w:t>
      </w:r>
      <w:r>
        <w:rPr>
          <w:rFonts w:hint="default" w:ascii="Times New Roman" w:hAnsi="Times New Roman" w:cs="Times New Roman"/>
          <w:spacing w:val="-67"/>
          <w:sz w:val="28"/>
        </w:rPr>
        <w:t xml:space="preserve"> </w:t>
      </w:r>
      <w:r>
        <w:rPr>
          <w:rFonts w:hint="default" w:ascii="Times New Roman" w:hAnsi="Times New Roman" w:cs="Times New Roman"/>
          <w:sz w:val="28"/>
        </w:rPr>
        <w:t>Held</w:t>
      </w:r>
      <w:r>
        <w:rPr>
          <w:rFonts w:hint="default" w:ascii="Times New Roman" w:hAnsi="Times New Roman" w:cs="Times New Roman"/>
          <w:spacing w:val="-2"/>
          <w:sz w:val="28"/>
        </w:rPr>
        <w:t xml:space="preserve"> </w:t>
      </w:r>
      <w:r>
        <w:rPr>
          <w:rFonts w:hint="default" w:ascii="Times New Roman" w:hAnsi="Times New Roman" w:cs="Times New Roman"/>
          <w:sz w:val="28"/>
        </w:rPr>
        <w:t>on</w:t>
      </w:r>
      <w:r>
        <w:rPr>
          <w:rFonts w:hint="default" w:ascii="Times New Roman" w:hAnsi="Times New Roman" w:cs="Times New Roman"/>
          <w:sz w:val="28"/>
          <w:u w:val="single"/>
        </w:rPr>
        <w:tab/>
      </w:r>
    </w:p>
    <w:p>
      <w:pPr>
        <w:pStyle w:val="7"/>
        <w:rPr>
          <w:rFonts w:hint="default" w:ascii="Times New Roman" w:hAnsi="Times New Roman" w:cs="Times New Roman"/>
          <w:sz w:val="30"/>
        </w:rPr>
      </w:pPr>
    </w:p>
    <w:p>
      <w:pPr>
        <w:pStyle w:val="7"/>
        <w:rPr>
          <w:rFonts w:hint="default" w:ascii="Times New Roman" w:hAnsi="Times New Roman" w:cs="Times New Roman"/>
          <w:sz w:val="30"/>
        </w:rPr>
      </w:pPr>
    </w:p>
    <w:p>
      <w:pPr>
        <w:tabs>
          <w:tab w:val="left" w:pos="5341"/>
        </w:tabs>
        <w:spacing w:before="181"/>
        <w:ind w:left="301"/>
        <w:jc w:val="center"/>
        <w:rPr>
          <w:rFonts w:hint="default" w:ascii="Times New Roman" w:hAnsi="Times New Roman" w:cs="Times New Roman"/>
          <w:b/>
          <w:sz w:val="24"/>
        </w:rPr>
      </w:pPr>
      <w:r>
        <w:rPr>
          <w:rFonts w:hint="default" w:ascii="Times New Roman" w:hAnsi="Times New Roman" w:cs="Times New Roman"/>
          <w:b/>
          <w:sz w:val="24"/>
        </w:rPr>
        <w:t>INTERNAL</w:t>
      </w:r>
      <w:r>
        <w:rPr>
          <w:rFonts w:hint="default" w:ascii="Times New Roman" w:hAnsi="Times New Roman" w:cs="Times New Roman"/>
          <w:b/>
          <w:spacing w:val="-1"/>
          <w:sz w:val="24"/>
        </w:rPr>
        <w:t xml:space="preserve"> </w:t>
      </w:r>
      <w:r>
        <w:rPr>
          <w:rFonts w:hint="default" w:ascii="Times New Roman" w:hAnsi="Times New Roman" w:cs="Times New Roman"/>
          <w:b/>
          <w:sz w:val="24"/>
        </w:rPr>
        <w:t>EXAMINER</w:t>
      </w:r>
      <w:r>
        <w:rPr>
          <w:rFonts w:hint="default" w:ascii="Times New Roman" w:hAnsi="Times New Roman" w:cs="Times New Roman"/>
          <w:b/>
          <w:sz w:val="24"/>
        </w:rPr>
        <w:tab/>
      </w:r>
      <w:r>
        <w:rPr>
          <w:rFonts w:hint="default" w:ascii="Times New Roman" w:hAnsi="Times New Roman" w:cs="Times New Roman"/>
          <w:b/>
          <w:sz w:val="24"/>
        </w:rPr>
        <w:t>EXTERNAL</w:t>
      </w:r>
      <w:r>
        <w:rPr>
          <w:rFonts w:hint="default" w:ascii="Times New Roman" w:hAnsi="Times New Roman" w:cs="Times New Roman"/>
          <w:b/>
          <w:spacing w:val="-2"/>
          <w:sz w:val="24"/>
        </w:rPr>
        <w:t xml:space="preserve"> </w:t>
      </w:r>
      <w:r>
        <w:rPr>
          <w:rFonts w:hint="default" w:ascii="Times New Roman" w:hAnsi="Times New Roman" w:cs="Times New Roman"/>
          <w:b/>
          <w:sz w:val="24"/>
        </w:rPr>
        <w:t>EXAMINER</w:t>
      </w:r>
    </w:p>
    <w:p>
      <w:pPr>
        <w:jc w:val="center"/>
        <w:rPr>
          <w:rFonts w:hint="default" w:ascii="Times New Roman" w:hAnsi="Times New Roman" w:cs="Times New Roman"/>
          <w:sz w:val="24"/>
        </w:rPr>
        <w:sectPr>
          <w:pgSz w:w="12240" w:h="15840"/>
          <w:pgMar w:top="1380" w:right="820" w:bottom="280" w:left="520" w:header="720" w:footer="720" w:gutter="0"/>
          <w:pgBorders w:offsetFrom="page">
            <w:top w:val="thinThickSmallGap" w:color="000000" w:sz="24" w:space="25"/>
            <w:left w:val="thinThickSmallGap" w:color="000000" w:sz="24" w:space="25"/>
            <w:bottom w:val="thickThinSmallGap" w:color="000000" w:sz="24" w:space="25"/>
            <w:right w:val="thickThinSmallGap" w:color="000000" w:sz="24" w:space="25"/>
          </w:pgBorders>
          <w:cols w:space="720" w:num="1"/>
        </w:sectPr>
      </w:pPr>
    </w:p>
    <w:p>
      <w:pPr>
        <w:pStyle w:val="4"/>
        <w:ind w:right="604"/>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ACKNOWLEDGEMENT</w:t>
      </w:r>
    </w:p>
    <w:p>
      <w:pPr>
        <w:pStyle w:val="7"/>
        <w:rPr>
          <w:rFonts w:hint="default" w:ascii="Times New Roman" w:hAnsi="Times New Roman" w:cs="Times New Roman"/>
          <w:b/>
          <w:sz w:val="30"/>
        </w:rPr>
      </w:pPr>
    </w:p>
    <w:p>
      <w:pPr>
        <w:pStyle w:val="7"/>
        <w:spacing w:before="9"/>
        <w:rPr>
          <w:rFonts w:hint="default" w:ascii="Times New Roman" w:hAnsi="Times New Roman" w:cs="Times New Roman"/>
          <w:b/>
          <w:sz w:val="23"/>
        </w:rPr>
      </w:pPr>
    </w:p>
    <w:p>
      <w:pPr>
        <w:pStyle w:val="7"/>
        <w:spacing w:line="360" w:lineRule="auto"/>
        <w:ind w:left="720" w:firstLine="720"/>
        <w:jc w:val="both"/>
        <w:rPr>
          <w:rFonts w:hint="default" w:ascii="Times New Roman" w:hAnsi="Times New Roman" w:cs="Times New Roman"/>
        </w:rPr>
      </w:pPr>
      <w:r>
        <w:rPr>
          <w:rFonts w:hint="default" w:ascii="Times New Roman" w:hAnsi="Times New Roman" w:cs="Times New Roman"/>
        </w:rPr>
        <w:t>We</w:t>
      </w:r>
      <w:r>
        <w:rPr>
          <w:rFonts w:hint="default" w:ascii="Times New Roman" w:hAnsi="Times New Roman" w:cs="Times New Roman"/>
          <w:spacing w:val="-2"/>
        </w:rPr>
        <w:t xml:space="preserve"> </w:t>
      </w:r>
      <w:r>
        <w:rPr>
          <w:rFonts w:hint="default" w:ascii="Times New Roman" w:hAnsi="Times New Roman" w:cs="Times New Roman"/>
        </w:rPr>
        <w:t>thank</w:t>
      </w:r>
      <w:r>
        <w:rPr>
          <w:rFonts w:hint="default" w:ascii="Times New Roman" w:hAnsi="Times New Roman" w:cs="Times New Roman"/>
          <w:spacing w:val="-1"/>
        </w:rPr>
        <w:t xml:space="preserve"> </w:t>
      </w:r>
      <w:r>
        <w:rPr>
          <w:rFonts w:hint="default" w:ascii="Times New Roman" w:hAnsi="Times New Roman" w:cs="Times New Roman"/>
        </w:rPr>
        <w:t>our</w:t>
      </w:r>
      <w:r>
        <w:rPr>
          <w:rFonts w:hint="default" w:ascii="Times New Roman" w:hAnsi="Times New Roman" w:cs="Times New Roman"/>
          <w:spacing w:val="-2"/>
        </w:rPr>
        <w:t xml:space="preserve"> </w:t>
      </w:r>
      <w:r>
        <w:rPr>
          <w:rFonts w:hint="default" w:ascii="Times New Roman" w:hAnsi="Times New Roman" w:cs="Times New Roman"/>
        </w:rPr>
        <w:t>Management</w:t>
      </w:r>
      <w:r>
        <w:rPr>
          <w:rFonts w:hint="default" w:ascii="Times New Roman" w:hAnsi="Times New Roman" w:cs="Times New Roman"/>
          <w:spacing w:val="-1"/>
        </w:rPr>
        <w:t xml:space="preserve"> </w:t>
      </w:r>
      <w:r>
        <w:rPr>
          <w:rFonts w:hint="default" w:ascii="Times New Roman" w:hAnsi="Times New Roman" w:cs="Times New Roman"/>
        </w:rPr>
        <w:t>for</w:t>
      </w:r>
      <w:r>
        <w:rPr>
          <w:rFonts w:hint="default" w:ascii="Times New Roman" w:hAnsi="Times New Roman" w:cs="Times New Roman"/>
          <w:spacing w:val="-1"/>
        </w:rPr>
        <w:t xml:space="preserve"> </w:t>
      </w:r>
      <w:r>
        <w:rPr>
          <w:rFonts w:hint="default" w:ascii="Times New Roman" w:hAnsi="Times New Roman" w:cs="Times New Roman"/>
        </w:rPr>
        <w:t>providing</w:t>
      </w:r>
      <w:r>
        <w:rPr>
          <w:rFonts w:hint="default" w:ascii="Times New Roman" w:hAnsi="Times New Roman" w:cs="Times New Roman"/>
          <w:spacing w:val="-3"/>
        </w:rPr>
        <w:t xml:space="preserve"> </w:t>
      </w:r>
      <w:r>
        <w:rPr>
          <w:rFonts w:hint="default" w:ascii="Times New Roman" w:hAnsi="Times New Roman" w:cs="Times New Roman"/>
        </w:rPr>
        <w:t>us</w:t>
      </w:r>
      <w:r>
        <w:rPr>
          <w:rFonts w:hint="default" w:ascii="Times New Roman" w:hAnsi="Times New Roman" w:cs="Times New Roman"/>
          <w:spacing w:val="-1"/>
        </w:rPr>
        <w:t xml:space="preserve"> </w:t>
      </w:r>
      <w:r>
        <w:rPr>
          <w:rFonts w:hint="default" w:ascii="Times New Roman" w:hAnsi="Times New Roman" w:cs="Times New Roman"/>
        </w:rPr>
        <w:t>all</w:t>
      </w:r>
      <w:r>
        <w:rPr>
          <w:rFonts w:hint="default" w:ascii="Times New Roman" w:hAnsi="Times New Roman" w:cs="Times New Roman"/>
          <w:spacing w:val="-1"/>
        </w:rPr>
        <w:t xml:space="preserve"> </w:t>
      </w:r>
      <w:r>
        <w:rPr>
          <w:rFonts w:hint="default" w:ascii="Times New Roman" w:hAnsi="Times New Roman" w:cs="Times New Roman"/>
        </w:rPr>
        <w:t>support to</w:t>
      </w:r>
      <w:r>
        <w:rPr>
          <w:rFonts w:hint="default" w:ascii="Times New Roman" w:hAnsi="Times New Roman" w:cs="Times New Roman"/>
          <w:spacing w:val="-1"/>
        </w:rPr>
        <w:t xml:space="preserve"> </w:t>
      </w:r>
      <w:r>
        <w:rPr>
          <w:rFonts w:hint="default" w:ascii="Times New Roman" w:hAnsi="Times New Roman" w:cs="Times New Roman"/>
        </w:rPr>
        <w:t>complete</w:t>
      </w:r>
      <w:r>
        <w:rPr>
          <w:rFonts w:hint="default" w:ascii="Times New Roman" w:hAnsi="Times New Roman" w:cs="Times New Roman"/>
          <w:spacing w:val="-1"/>
        </w:rPr>
        <w:t xml:space="preserve"> </w:t>
      </w:r>
      <w:r>
        <w:rPr>
          <w:rFonts w:hint="default" w:ascii="Times New Roman" w:hAnsi="Times New Roman" w:cs="Times New Roman"/>
        </w:rPr>
        <w:t>this project</w:t>
      </w:r>
      <w:r>
        <w:rPr>
          <w:rFonts w:hint="default" w:ascii="Times New Roman" w:hAnsi="Times New Roman" w:cs="Times New Roman"/>
          <w:spacing w:val="-1"/>
        </w:rPr>
        <w:t xml:space="preserve"> </w:t>
      </w:r>
      <w:r>
        <w:rPr>
          <w:rFonts w:hint="default" w:ascii="Times New Roman" w:hAnsi="Times New Roman" w:cs="Times New Roman"/>
        </w:rPr>
        <w:t>successfully.</w:t>
      </w:r>
    </w:p>
    <w:p>
      <w:pPr>
        <w:spacing w:line="360" w:lineRule="auto"/>
        <w:ind w:left="720" w:right="618"/>
        <w:jc w:val="both"/>
        <w:rPr>
          <w:rFonts w:hint="default" w:ascii="Times New Roman" w:hAnsi="Times New Roman" w:cs="Times New Roman"/>
          <w:sz w:val="24"/>
        </w:rPr>
      </w:pPr>
      <w:r>
        <w:rPr>
          <w:rFonts w:hint="default" w:ascii="Times New Roman" w:hAnsi="Times New Roman" w:cs="Times New Roman"/>
          <w:sz w:val="24"/>
        </w:rPr>
        <w:t>Our</w:t>
      </w:r>
      <w:r>
        <w:rPr>
          <w:rFonts w:hint="default" w:ascii="Times New Roman" w:hAnsi="Times New Roman" w:cs="Times New Roman"/>
          <w:spacing w:val="-4"/>
          <w:sz w:val="24"/>
        </w:rPr>
        <w:t xml:space="preserve"> </w:t>
      </w:r>
      <w:r>
        <w:rPr>
          <w:rFonts w:hint="default" w:ascii="Times New Roman" w:hAnsi="Times New Roman" w:cs="Times New Roman"/>
          <w:sz w:val="24"/>
        </w:rPr>
        <w:t>sincere</w:t>
      </w:r>
      <w:r>
        <w:rPr>
          <w:rFonts w:hint="default" w:ascii="Times New Roman" w:hAnsi="Times New Roman" w:cs="Times New Roman"/>
          <w:spacing w:val="-1"/>
          <w:sz w:val="24"/>
        </w:rPr>
        <w:t xml:space="preserve"> </w:t>
      </w:r>
      <w:r>
        <w:rPr>
          <w:rFonts w:hint="default" w:ascii="Times New Roman" w:hAnsi="Times New Roman" w:cs="Times New Roman"/>
          <w:sz w:val="24"/>
        </w:rPr>
        <w:t>thanks</w:t>
      </w:r>
      <w:r>
        <w:rPr>
          <w:rFonts w:hint="default" w:ascii="Times New Roman" w:hAnsi="Times New Roman" w:cs="Times New Roman"/>
          <w:spacing w:val="-1"/>
          <w:sz w:val="24"/>
        </w:rPr>
        <w:t xml:space="preserve"> </w:t>
      </w:r>
      <w:r>
        <w:rPr>
          <w:rFonts w:hint="default" w:ascii="Times New Roman" w:hAnsi="Times New Roman" w:cs="Times New Roman"/>
          <w:sz w:val="24"/>
        </w:rPr>
        <w:t>to</w:t>
      </w:r>
      <w:r>
        <w:rPr>
          <w:rFonts w:hint="default" w:ascii="Times New Roman" w:hAnsi="Times New Roman" w:cs="Times New Roman"/>
          <w:spacing w:val="-1"/>
          <w:sz w:val="24"/>
        </w:rPr>
        <w:t xml:space="preserve"> </w:t>
      </w:r>
      <w:r>
        <w:rPr>
          <w:rFonts w:hint="default" w:ascii="Times New Roman" w:hAnsi="Times New Roman" w:cs="Times New Roman"/>
          <w:sz w:val="24"/>
        </w:rPr>
        <w:t>honorable</w:t>
      </w:r>
      <w:r>
        <w:rPr>
          <w:rFonts w:hint="default" w:ascii="Times New Roman" w:hAnsi="Times New Roman" w:cs="Times New Roman"/>
          <w:spacing w:val="-2"/>
          <w:sz w:val="24"/>
        </w:rPr>
        <w:t xml:space="preserve"> </w:t>
      </w:r>
      <w:r>
        <w:rPr>
          <w:rFonts w:hint="default" w:ascii="Times New Roman" w:hAnsi="Times New Roman" w:cs="Times New Roman"/>
          <w:b/>
          <w:sz w:val="24"/>
        </w:rPr>
        <w:t>Chairman</w:t>
      </w:r>
      <w:r>
        <w:rPr>
          <w:rFonts w:hint="default" w:ascii="Times New Roman" w:hAnsi="Times New Roman" w:cs="Times New Roman"/>
          <w:sz w:val="24"/>
        </w:rPr>
        <w:t>,</w:t>
      </w:r>
      <w:r>
        <w:rPr>
          <w:rFonts w:hint="default" w:ascii="Times New Roman" w:hAnsi="Times New Roman" w:cs="Times New Roman"/>
          <w:spacing w:val="-1"/>
          <w:sz w:val="24"/>
        </w:rPr>
        <w:t xml:space="preserve"> </w:t>
      </w:r>
      <w:r>
        <w:rPr>
          <w:rFonts w:hint="default" w:ascii="Times New Roman" w:hAnsi="Times New Roman" w:cs="Times New Roman"/>
          <w:b/>
          <w:sz w:val="24"/>
        </w:rPr>
        <w:t>Shri.</w:t>
      </w:r>
      <w:r>
        <w:rPr>
          <w:rFonts w:hint="default" w:ascii="Times New Roman" w:hAnsi="Times New Roman" w:cs="Times New Roman"/>
          <w:b/>
          <w:spacing w:val="-2"/>
          <w:sz w:val="24"/>
        </w:rPr>
        <w:t xml:space="preserve"> </w:t>
      </w:r>
      <w:r>
        <w:rPr>
          <w:rFonts w:hint="default" w:ascii="Times New Roman" w:hAnsi="Times New Roman" w:cs="Times New Roman"/>
          <w:b/>
          <w:sz w:val="24"/>
        </w:rPr>
        <w:t>G.</w:t>
      </w:r>
      <w:r>
        <w:rPr>
          <w:rFonts w:hint="default" w:ascii="Times New Roman" w:hAnsi="Times New Roman" w:cs="Times New Roman"/>
          <w:b/>
          <w:spacing w:val="-1"/>
          <w:sz w:val="24"/>
        </w:rPr>
        <w:t xml:space="preserve"> </w:t>
      </w:r>
      <w:r>
        <w:rPr>
          <w:rFonts w:hint="default" w:ascii="Times New Roman" w:hAnsi="Times New Roman" w:cs="Times New Roman"/>
          <w:b/>
          <w:sz w:val="24"/>
        </w:rPr>
        <w:t>RAJENDRAN</w:t>
      </w:r>
      <w:r>
        <w:rPr>
          <w:rFonts w:hint="default" w:ascii="Times New Roman" w:hAnsi="Times New Roman" w:cs="Times New Roman"/>
          <w:b/>
          <w:spacing w:val="-2"/>
          <w:sz w:val="24"/>
        </w:rPr>
        <w:t xml:space="preserve"> </w:t>
      </w:r>
      <w:r>
        <w:rPr>
          <w:rFonts w:hint="default" w:ascii="Times New Roman" w:hAnsi="Times New Roman" w:cs="Times New Roman"/>
          <w:b/>
          <w:sz w:val="24"/>
        </w:rPr>
        <w:t>and</w:t>
      </w:r>
      <w:r>
        <w:rPr>
          <w:rFonts w:hint="default" w:ascii="Times New Roman" w:hAnsi="Times New Roman" w:cs="Times New Roman"/>
          <w:b/>
          <w:spacing w:val="-2"/>
          <w:sz w:val="24"/>
        </w:rPr>
        <w:t xml:space="preserve"> </w:t>
      </w:r>
      <w:r>
        <w:rPr>
          <w:rFonts w:hint="default" w:ascii="Times New Roman" w:hAnsi="Times New Roman" w:cs="Times New Roman"/>
          <w:b/>
          <w:sz w:val="24"/>
        </w:rPr>
        <w:t>Managing</w:t>
      </w:r>
      <w:r>
        <w:rPr>
          <w:rFonts w:hint="default" w:ascii="Times New Roman" w:hAnsi="Times New Roman" w:cs="Times New Roman"/>
          <w:b/>
          <w:spacing w:val="-1"/>
          <w:sz w:val="24"/>
        </w:rPr>
        <w:t xml:space="preserve"> </w:t>
      </w:r>
      <w:r>
        <w:rPr>
          <w:rFonts w:hint="default" w:ascii="Times New Roman" w:hAnsi="Times New Roman" w:cs="Times New Roman"/>
          <w:b/>
          <w:sz w:val="24"/>
        </w:rPr>
        <w:t>Director,</w:t>
      </w:r>
      <w:r>
        <w:rPr>
          <w:rFonts w:hint="default" w:ascii="Times New Roman" w:hAnsi="Times New Roman" w:cs="Times New Roman"/>
          <w:b/>
          <w:spacing w:val="-57"/>
          <w:sz w:val="24"/>
        </w:rPr>
        <w:t xml:space="preserve"> </w:t>
      </w:r>
      <w:r>
        <w:rPr>
          <w:rFonts w:hint="default" w:ascii="Times New Roman" w:hAnsi="Times New Roman" w:cs="Times New Roman"/>
          <w:b/>
          <w:sz w:val="24"/>
        </w:rPr>
        <w:t>Shri.G.R.</w:t>
      </w:r>
      <w:r>
        <w:rPr>
          <w:rFonts w:hint="default" w:ascii="Times New Roman" w:hAnsi="Times New Roman" w:cs="Times New Roman"/>
          <w:b/>
          <w:spacing w:val="-1"/>
          <w:sz w:val="24"/>
        </w:rPr>
        <w:t xml:space="preserve"> </w:t>
      </w:r>
      <w:r>
        <w:rPr>
          <w:rFonts w:hint="default" w:ascii="Times New Roman" w:hAnsi="Times New Roman" w:cs="Times New Roman"/>
          <w:b/>
          <w:sz w:val="24"/>
        </w:rPr>
        <w:t xml:space="preserve">RADHAKRISHNAN  </w:t>
      </w:r>
      <w:r>
        <w:rPr>
          <w:rFonts w:hint="default" w:ascii="Times New Roman" w:hAnsi="Times New Roman" w:cs="Times New Roman"/>
          <w:sz w:val="24"/>
        </w:rPr>
        <w:t>for</w:t>
      </w:r>
      <w:r>
        <w:rPr>
          <w:rFonts w:hint="default" w:ascii="Times New Roman" w:hAnsi="Times New Roman" w:cs="Times New Roman"/>
          <w:spacing w:val="-3"/>
          <w:sz w:val="24"/>
        </w:rPr>
        <w:t xml:space="preserve"> </w:t>
      </w:r>
      <w:r>
        <w:rPr>
          <w:rFonts w:hint="default" w:ascii="Times New Roman" w:hAnsi="Times New Roman" w:cs="Times New Roman"/>
          <w:sz w:val="24"/>
        </w:rPr>
        <w:t>creating</w:t>
      </w:r>
      <w:r>
        <w:rPr>
          <w:rFonts w:hint="default" w:ascii="Times New Roman" w:hAnsi="Times New Roman" w:cs="Times New Roman"/>
          <w:spacing w:val="-3"/>
          <w:sz w:val="24"/>
        </w:rPr>
        <w:t xml:space="preserve"> </w:t>
      </w:r>
      <w:r>
        <w:rPr>
          <w:rFonts w:hint="default" w:ascii="Times New Roman" w:hAnsi="Times New Roman" w:cs="Times New Roman"/>
          <w:sz w:val="24"/>
        </w:rPr>
        <w:t>a</w:t>
      </w:r>
      <w:r>
        <w:rPr>
          <w:rFonts w:hint="default" w:ascii="Times New Roman" w:hAnsi="Times New Roman" w:cs="Times New Roman"/>
          <w:spacing w:val="-1"/>
          <w:sz w:val="24"/>
        </w:rPr>
        <w:t xml:space="preserve"> </w:t>
      </w:r>
      <w:r>
        <w:rPr>
          <w:rFonts w:hint="default" w:ascii="Times New Roman" w:hAnsi="Times New Roman" w:cs="Times New Roman"/>
          <w:sz w:val="24"/>
        </w:rPr>
        <w:t>wonderful</w:t>
      </w:r>
      <w:r>
        <w:rPr>
          <w:rFonts w:hint="default" w:ascii="Times New Roman" w:hAnsi="Times New Roman" w:cs="Times New Roman"/>
          <w:spacing w:val="-1"/>
          <w:sz w:val="24"/>
        </w:rPr>
        <w:t xml:space="preserve"> </w:t>
      </w:r>
      <w:r>
        <w:rPr>
          <w:rFonts w:hint="default" w:ascii="Times New Roman" w:hAnsi="Times New Roman" w:cs="Times New Roman"/>
          <w:sz w:val="24"/>
        </w:rPr>
        <w:t>atmosphere</w:t>
      </w:r>
      <w:r>
        <w:rPr>
          <w:rFonts w:hint="default" w:ascii="Times New Roman" w:hAnsi="Times New Roman" w:cs="Times New Roman"/>
          <w:spacing w:val="-1"/>
          <w:sz w:val="24"/>
        </w:rPr>
        <w:t xml:space="preserve"> </w:t>
      </w:r>
      <w:r>
        <w:rPr>
          <w:rFonts w:hint="default" w:ascii="Times New Roman" w:hAnsi="Times New Roman" w:cs="Times New Roman"/>
          <w:sz w:val="24"/>
        </w:rPr>
        <w:t>inside</w:t>
      </w:r>
      <w:r>
        <w:rPr>
          <w:rFonts w:hint="default" w:ascii="Times New Roman" w:hAnsi="Times New Roman" w:cs="Times New Roman"/>
          <w:spacing w:val="-1"/>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campus.</w:t>
      </w:r>
    </w:p>
    <w:p>
      <w:pPr>
        <w:pStyle w:val="7"/>
        <w:spacing w:line="360" w:lineRule="auto"/>
        <w:jc w:val="both"/>
        <w:rPr>
          <w:rFonts w:hint="default" w:ascii="Times New Roman" w:hAnsi="Times New Roman" w:cs="Times New Roman"/>
          <w:sz w:val="26"/>
        </w:rPr>
      </w:pPr>
    </w:p>
    <w:p>
      <w:pPr>
        <w:pStyle w:val="7"/>
        <w:spacing w:line="360" w:lineRule="auto"/>
        <w:ind w:left="720" w:right="615" w:firstLine="720"/>
        <w:jc w:val="both"/>
        <w:rPr>
          <w:rFonts w:hint="default" w:ascii="Times New Roman" w:hAnsi="Times New Roman" w:cs="Times New Roman"/>
        </w:rPr>
      </w:pPr>
      <w:r>
        <w:rPr>
          <w:rFonts w:hint="default" w:ascii="Times New Roman" w:hAnsi="Times New Roman" w:cs="Times New Roman"/>
        </w:rPr>
        <w:t xml:space="preserve">We are very grateful to </w:t>
      </w:r>
      <w:r>
        <w:rPr>
          <w:rFonts w:hint="default" w:ascii="Times New Roman" w:hAnsi="Times New Roman" w:cs="Times New Roman"/>
          <w:b/>
        </w:rPr>
        <w:t>Dr.S. ARUMUGAM, M.E., Ph.D., Principal</w:t>
      </w:r>
      <w:r>
        <w:rPr>
          <w:rFonts w:hint="default" w:ascii="Times New Roman" w:hAnsi="Times New Roman" w:cs="Times New Roman"/>
        </w:rPr>
        <w:t>, for providing us with</w:t>
      </w:r>
      <w:r>
        <w:rPr>
          <w:rFonts w:hint="default" w:ascii="Times New Roman" w:hAnsi="Times New Roman" w:cs="Times New Roman"/>
          <w:spacing w:val="-57"/>
        </w:rPr>
        <w:t xml:space="preserve"> </w:t>
      </w:r>
      <w:r>
        <w:rPr>
          <w:rFonts w:hint="default" w:ascii="Times New Roman" w:hAnsi="Times New Roman" w:cs="Times New Roman"/>
        </w:rPr>
        <w:t>consistent guidance and motivation to execute a real time project to learn and experience the</w:t>
      </w:r>
      <w:r>
        <w:rPr>
          <w:rFonts w:hint="default" w:ascii="Times New Roman" w:hAnsi="Times New Roman" w:cs="Times New Roman"/>
          <w:spacing w:val="1"/>
        </w:rPr>
        <w:t xml:space="preserve"> </w:t>
      </w:r>
      <w:r>
        <w:rPr>
          <w:rFonts w:hint="default" w:ascii="Times New Roman" w:hAnsi="Times New Roman" w:cs="Times New Roman"/>
        </w:rPr>
        <w:t>project</w:t>
      </w:r>
      <w:r>
        <w:rPr>
          <w:rFonts w:hint="default" w:ascii="Times New Roman" w:hAnsi="Times New Roman" w:cs="Times New Roman"/>
          <w:spacing w:val="-1"/>
        </w:rPr>
        <w:t xml:space="preserve"> </w:t>
      </w:r>
      <w:r>
        <w:rPr>
          <w:rFonts w:hint="default" w:ascii="Times New Roman" w:hAnsi="Times New Roman" w:cs="Times New Roman"/>
        </w:rPr>
        <w:t>work in an</w:t>
      </w:r>
      <w:r>
        <w:rPr>
          <w:rFonts w:hint="default" w:ascii="Times New Roman" w:hAnsi="Times New Roman" w:cs="Times New Roman"/>
          <w:spacing w:val="1"/>
        </w:rPr>
        <w:t xml:space="preserve"> </w:t>
      </w:r>
      <w:r>
        <w:rPr>
          <w:rFonts w:hint="default" w:ascii="Times New Roman" w:hAnsi="Times New Roman" w:cs="Times New Roman"/>
        </w:rPr>
        <w:t>environments</w:t>
      </w:r>
      <w:r>
        <w:rPr>
          <w:rFonts w:hint="default" w:ascii="Times New Roman" w:hAnsi="Times New Roman" w:cs="Times New Roman"/>
          <w:spacing w:val="-1"/>
        </w:rPr>
        <w:t xml:space="preserve"> </w:t>
      </w:r>
      <w:r>
        <w:rPr>
          <w:rFonts w:hint="default" w:ascii="Times New Roman" w:hAnsi="Times New Roman" w:cs="Times New Roman"/>
        </w:rPr>
        <w:t>to complete our</w:t>
      </w:r>
      <w:r>
        <w:rPr>
          <w:rFonts w:hint="default" w:ascii="Times New Roman" w:hAnsi="Times New Roman" w:cs="Times New Roman"/>
          <w:spacing w:val="-2"/>
        </w:rPr>
        <w:t xml:space="preserve"> </w:t>
      </w:r>
      <w:r>
        <w:rPr>
          <w:rFonts w:hint="default" w:ascii="Times New Roman" w:hAnsi="Times New Roman" w:cs="Times New Roman"/>
        </w:rPr>
        <w:t>project successfully.</w:t>
      </w:r>
    </w:p>
    <w:p>
      <w:pPr>
        <w:pStyle w:val="7"/>
        <w:spacing w:line="360" w:lineRule="auto"/>
        <w:jc w:val="both"/>
        <w:rPr>
          <w:rFonts w:hint="default" w:ascii="Times New Roman" w:hAnsi="Times New Roman" w:cs="Times New Roman"/>
          <w:sz w:val="26"/>
        </w:rPr>
      </w:pPr>
    </w:p>
    <w:p>
      <w:pPr>
        <w:spacing w:line="360" w:lineRule="auto"/>
        <w:ind w:left="720" w:right="720" w:firstLine="720"/>
        <w:jc w:val="both"/>
        <w:rPr>
          <w:rFonts w:hint="default" w:ascii="Times New Roman" w:hAnsi="Times New Roman" w:cs="Times New Roman"/>
          <w:sz w:val="24"/>
        </w:rPr>
      </w:pPr>
      <w:r>
        <w:rPr>
          <w:rFonts w:hint="default" w:ascii="Times New Roman" w:hAnsi="Times New Roman" w:cs="Times New Roman"/>
          <w:sz w:val="24"/>
        </w:rPr>
        <w:t xml:space="preserve">Our sincere thanks to </w:t>
      </w:r>
      <w:r>
        <w:rPr>
          <w:rFonts w:hint="default" w:ascii="Times New Roman" w:hAnsi="Times New Roman" w:cs="Times New Roman"/>
          <w:b/>
          <w:sz w:val="24"/>
        </w:rPr>
        <w:t>Dr.N. KAMAL, M.E., Ph.D., Professor and Head, Department of</w:t>
      </w:r>
      <w:r>
        <w:rPr>
          <w:rFonts w:hint="default" w:ascii="Times New Roman" w:hAnsi="Times New Roman" w:cs="Times New Roman"/>
          <w:b/>
          <w:spacing w:val="-57"/>
          <w:sz w:val="24"/>
        </w:rPr>
        <w:t xml:space="preserve"> </w:t>
      </w:r>
      <w:r>
        <w:rPr>
          <w:rFonts w:hint="default" w:ascii="Times New Roman" w:hAnsi="Times New Roman" w:cs="Times New Roman"/>
          <w:b/>
          <w:sz w:val="24"/>
        </w:rPr>
        <w:t xml:space="preserve">Computer Science and Engineering </w:t>
      </w:r>
      <w:r>
        <w:rPr>
          <w:rFonts w:hint="default" w:ascii="Times New Roman" w:hAnsi="Times New Roman" w:cs="Times New Roman"/>
          <w:sz w:val="24"/>
        </w:rPr>
        <w:t>for giving me this wonderful opportunity to do the project</w:t>
      </w:r>
      <w:r>
        <w:rPr>
          <w:rFonts w:hint="default" w:ascii="Times New Roman" w:hAnsi="Times New Roman" w:cs="Times New Roman"/>
          <w:spacing w:val="-58"/>
          <w:sz w:val="24"/>
        </w:rPr>
        <w:t xml:space="preserve"> </w:t>
      </w:r>
      <w:r>
        <w:rPr>
          <w:rFonts w:hint="default" w:ascii="Times New Roman" w:hAnsi="Times New Roman" w:cs="Times New Roman"/>
          <w:sz w:val="24"/>
        </w:rPr>
        <w:t>and</w:t>
      </w:r>
      <w:r>
        <w:rPr>
          <w:rFonts w:hint="default" w:ascii="Times New Roman" w:hAnsi="Times New Roman" w:cs="Times New Roman"/>
          <w:spacing w:val="-1"/>
          <w:sz w:val="24"/>
        </w:rPr>
        <w:t xml:space="preserve"> </w:t>
      </w:r>
      <w:r>
        <w:rPr>
          <w:rFonts w:hint="default" w:ascii="Times New Roman" w:hAnsi="Times New Roman" w:cs="Times New Roman"/>
          <w:sz w:val="24"/>
        </w:rPr>
        <w:t>providing</w:t>
      </w:r>
      <w:r>
        <w:rPr>
          <w:rFonts w:hint="default" w:ascii="Times New Roman" w:hAnsi="Times New Roman" w:cs="Times New Roman"/>
          <w:spacing w:val="-3"/>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require</w:t>
      </w:r>
      <w:r>
        <w:rPr>
          <w:rFonts w:hint="default" w:ascii="Times New Roman" w:hAnsi="Times New Roman" w:cs="Times New Roman"/>
          <w:spacing w:val="1"/>
          <w:sz w:val="24"/>
        </w:rPr>
        <w:t xml:space="preserve"> </w:t>
      </w:r>
      <w:r>
        <w:rPr>
          <w:rFonts w:hint="default" w:ascii="Times New Roman" w:hAnsi="Times New Roman" w:cs="Times New Roman"/>
          <w:sz w:val="24"/>
        </w:rPr>
        <w:t>facilities to fulfill our work.</w:t>
      </w:r>
    </w:p>
    <w:p>
      <w:pPr>
        <w:pStyle w:val="7"/>
        <w:spacing w:line="360" w:lineRule="auto"/>
        <w:ind w:firstLine="720"/>
        <w:jc w:val="both"/>
        <w:rPr>
          <w:rFonts w:hint="default" w:ascii="Times New Roman" w:hAnsi="Times New Roman" w:cs="Times New Roman"/>
          <w:sz w:val="26"/>
        </w:rPr>
      </w:pPr>
    </w:p>
    <w:p>
      <w:pPr>
        <w:pStyle w:val="7"/>
        <w:spacing w:line="360" w:lineRule="auto"/>
        <w:ind w:left="720" w:firstLine="720"/>
        <w:jc w:val="both"/>
        <w:rPr>
          <w:rFonts w:hint="default" w:ascii="Times New Roman" w:hAnsi="Times New Roman" w:cs="Times New Roman"/>
        </w:rPr>
      </w:pPr>
      <w:r>
        <w:rPr>
          <w:rFonts w:hint="default" w:ascii="Times New Roman" w:hAnsi="Times New Roman" w:cs="Times New Roman"/>
        </w:rPr>
        <w:t>We</w:t>
      </w:r>
      <w:r>
        <w:rPr>
          <w:rFonts w:hint="default" w:ascii="Times New Roman" w:hAnsi="Times New Roman" w:cs="Times New Roman"/>
          <w:spacing w:val="-2"/>
        </w:rPr>
        <w:t xml:space="preserve"> </w:t>
      </w:r>
      <w:r>
        <w:rPr>
          <w:rFonts w:hint="default" w:ascii="Times New Roman" w:hAnsi="Times New Roman" w:cs="Times New Roman"/>
        </w:rPr>
        <w:t>are</w:t>
      </w:r>
      <w:r>
        <w:rPr>
          <w:rFonts w:hint="default" w:ascii="Times New Roman" w:hAnsi="Times New Roman" w:cs="Times New Roman"/>
          <w:spacing w:val="-2"/>
        </w:rPr>
        <w:t xml:space="preserve"> </w:t>
      </w:r>
      <w:r>
        <w:rPr>
          <w:rFonts w:hint="default" w:ascii="Times New Roman" w:hAnsi="Times New Roman" w:cs="Times New Roman"/>
        </w:rPr>
        <w:t>highly</w:t>
      </w:r>
      <w:r>
        <w:rPr>
          <w:rFonts w:hint="default" w:ascii="Times New Roman" w:hAnsi="Times New Roman" w:cs="Times New Roman"/>
          <w:spacing w:val="-5"/>
        </w:rPr>
        <w:t xml:space="preserve"> </w:t>
      </w:r>
      <w:r>
        <w:rPr>
          <w:rFonts w:hint="default" w:ascii="Times New Roman" w:hAnsi="Times New Roman" w:cs="Times New Roman"/>
        </w:rPr>
        <w:t>indebted</w:t>
      </w:r>
      <w:r>
        <w:rPr>
          <w:rFonts w:hint="default" w:ascii="Times New Roman" w:hAnsi="Times New Roman" w:cs="Times New Roman"/>
          <w:spacing w:val="1"/>
        </w:rPr>
        <w:t xml:space="preserve"> </w:t>
      </w:r>
      <w:r>
        <w:rPr>
          <w:rFonts w:hint="default" w:ascii="Times New Roman" w:hAnsi="Times New Roman" w:cs="Times New Roman"/>
        </w:rPr>
        <w:t>and thankful</w:t>
      </w:r>
      <w:r>
        <w:rPr>
          <w:rFonts w:hint="default" w:ascii="Times New Roman" w:hAnsi="Times New Roman" w:cs="Times New Roman"/>
          <w:spacing w:val="-1"/>
        </w:rPr>
        <w:t xml:space="preserve"> </w:t>
      </w:r>
      <w:r>
        <w:rPr>
          <w:rFonts w:hint="default" w:ascii="Times New Roman" w:hAnsi="Times New Roman" w:cs="Times New Roman"/>
        </w:rPr>
        <w:t>to our</w:t>
      </w:r>
      <w:r>
        <w:rPr>
          <w:rFonts w:hint="default" w:ascii="Times New Roman" w:hAnsi="Times New Roman" w:cs="Times New Roman"/>
          <w:spacing w:val="-1"/>
        </w:rPr>
        <w:t xml:space="preserve"> </w:t>
      </w:r>
      <w:r>
        <w:rPr>
          <w:rFonts w:hint="default" w:ascii="Times New Roman" w:hAnsi="Times New Roman" w:cs="Times New Roman"/>
        </w:rPr>
        <w:t xml:space="preserve">project Evaluators  </w:t>
      </w:r>
      <w:r>
        <w:rPr>
          <w:rFonts w:hint="default" w:ascii="Times New Roman" w:hAnsi="Times New Roman" w:cs="Times New Roman"/>
          <w:b/>
          <w:bCs/>
        </w:rPr>
        <w:t>Mrs V. Priya M.E</w:t>
      </w:r>
      <w:r>
        <w:rPr>
          <w:rFonts w:hint="default" w:ascii="Times New Roman" w:hAnsi="Times New Roman" w:cs="Times New Roman"/>
        </w:rPr>
        <w:t xml:space="preserve">., and                                         </w:t>
      </w:r>
      <w:r>
        <w:rPr>
          <w:rFonts w:hint="default" w:ascii="Times New Roman" w:hAnsi="Times New Roman" w:cs="Times New Roman"/>
          <w:b/>
          <w:bCs/>
        </w:rPr>
        <w:t>Mrs. Edith Esther M.E.,</w:t>
      </w:r>
      <w:r>
        <w:rPr>
          <w:rFonts w:hint="default" w:ascii="Times New Roman" w:hAnsi="Times New Roman" w:cs="Times New Roman"/>
          <w:b/>
        </w:rPr>
        <w:t xml:space="preserve">  Assistant</w:t>
      </w:r>
      <w:r>
        <w:rPr>
          <w:rFonts w:hint="default" w:ascii="Times New Roman" w:hAnsi="Times New Roman" w:cs="Times New Roman"/>
          <w:b/>
          <w:spacing w:val="-2"/>
        </w:rPr>
        <w:t xml:space="preserve"> </w:t>
      </w:r>
      <w:r>
        <w:rPr>
          <w:rFonts w:hint="default" w:ascii="Times New Roman" w:hAnsi="Times New Roman" w:cs="Times New Roman"/>
          <w:b/>
        </w:rPr>
        <w:t>Professor,</w:t>
      </w:r>
      <w:r>
        <w:rPr>
          <w:rFonts w:hint="default" w:ascii="Times New Roman" w:hAnsi="Times New Roman" w:cs="Times New Roman"/>
          <w:b/>
          <w:spacing w:val="-2"/>
        </w:rPr>
        <w:t xml:space="preserve"> </w:t>
      </w:r>
      <w:r>
        <w:rPr>
          <w:rFonts w:hint="default" w:ascii="Times New Roman" w:hAnsi="Times New Roman" w:cs="Times New Roman"/>
          <w:b/>
        </w:rPr>
        <w:t>Department</w:t>
      </w:r>
      <w:r>
        <w:rPr>
          <w:rFonts w:hint="default" w:ascii="Times New Roman" w:hAnsi="Times New Roman" w:cs="Times New Roman"/>
          <w:b/>
          <w:spacing w:val="-2"/>
        </w:rPr>
        <w:t xml:space="preserve"> </w:t>
      </w:r>
      <w:r>
        <w:rPr>
          <w:rFonts w:hint="default" w:ascii="Times New Roman" w:hAnsi="Times New Roman" w:cs="Times New Roman"/>
          <w:b/>
        </w:rPr>
        <w:t>of</w:t>
      </w:r>
      <w:r>
        <w:rPr>
          <w:rFonts w:hint="default" w:ascii="Times New Roman" w:hAnsi="Times New Roman" w:cs="Times New Roman"/>
          <w:b/>
          <w:spacing w:val="-3"/>
        </w:rPr>
        <w:t xml:space="preserve"> </w:t>
      </w:r>
      <w:r>
        <w:rPr>
          <w:rFonts w:hint="default" w:ascii="Times New Roman" w:hAnsi="Times New Roman" w:cs="Times New Roman"/>
          <w:b/>
        </w:rPr>
        <w:t>Computer</w:t>
      </w:r>
      <w:r>
        <w:rPr>
          <w:rFonts w:hint="default" w:ascii="Times New Roman" w:hAnsi="Times New Roman" w:cs="Times New Roman"/>
          <w:b/>
          <w:spacing w:val="-3"/>
        </w:rPr>
        <w:t xml:space="preserve"> </w:t>
      </w:r>
      <w:r>
        <w:rPr>
          <w:rFonts w:hint="default" w:ascii="Times New Roman" w:hAnsi="Times New Roman" w:cs="Times New Roman"/>
          <w:b/>
        </w:rPr>
        <w:t>Science</w:t>
      </w:r>
      <w:r>
        <w:rPr>
          <w:rFonts w:hint="default" w:ascii="Times New Roman" w:hAnsi="Times New Roman" w:cs="Times New Roman"/>
          <w:b/>
          <w:spacing w:val="-4"/>
        </w:rPr>
        <w:t xml:space="preserve"> </w:t>
      </w:r>
      <w:r>
        <w:rPr>
          <w:rFonts w:hint="default" w:ascii="Times New Roman" w:hAnsi="Times New Roman" w:cs="Times New Roman"/>
          <w:b/>
        </w:rPr>
        <w:t>and</w:t>
      </w:r>
      <w:r>
        <w:rPr>
          <w:rFonts w:hint="default" w:ascii="Times New Roman" w:hAnsi="Times New Roman" w:cs="Times New Roman"/>
          <w:b/>
          <w:spacing w:val="-57"/>
        </w:rPr>
        <w:t xml:space="preserve"> </w:t>
      </w:r>
      <w:r>
        <w:rPr>
          <w:rFonts w:hint="default" w:ascii="Times New Roman" w:hAnsi="Times New Roman" w:cs="Times New Roman"/>
          <w:b/>
        </w:rPr>
        <w:t>Engineering</w:t>
      </w:r>
      <w:r>
        <w:rPr>
          <w:rFonts w:hint="default" w:ascii="Times New Roman" w:hAnsi="Times New Roman" w:cs="Times New Roman"/>
          <w:b/>
          <w:spacing w:val="-1"/>
        </w:rPr>
        <w:t xml:space="preserve"> </w:t>
      </w:r>
      <w:r>
        <w:rPr>
          <w:rFonts w:hint="default" w:ascii="Times New Roman" w:hAnsi="Times New Roman" w:cs="Times New Roman"/>
        </w:rPr>
        <w:t>for</w:t>
      </w:r>
      <w:r>
        <w:rPr>
          <w:rFonts w:hint="default" w:ascii="Times New Roman" w:hAnsi="Times New Roman" w:cs="Times New Roman"/>
          <w:spacing w:val="-2"/>
        </w:rPr>
        <w:t xml:space="preserve"> </w:t>
      </w:r>
      <w:r>
        <w:rPr>
          <w:rFonts w:hint="default" w:ascii="Times New Roman" w:hAnsi="Times New Roman" w:cs="Times New Roman"/>
        </w:rPr>
        <w:t>his immense</w:t>
      </w:r>
      <w:r>
        <w:rPr>
          <w:rFonts w:hint="default" w:ascii="Times New Roman" w:hAnsi="Times New Roman" w:cs="Times New Roman"/>
          <w:spacing w:val="-1"/>
        </w:rPr>
        <w:t xml:space="preserve"> </w:t>
      </w:r>
      <w:r>
        <w:rPr>
          <w:rFonts w:hint="default" w:ascii="Times New Roman" w:hAnsi="Times New Roman" w:cs="Times New Roman"/>
        </w:rPr>
        <w:t>support in doing</w:t>
      </w:r>
      <w:r>
        <w:rPr>
          <w:rFonts w:hint="default" w:ascii="Times New Roman" w:hAnsi="Times New Roman" w:cs="Times New Roman"/>
          <w:spacing w:val="-3"/>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project.</w:t>
      </w:r>
    </w:p>
    <w:p>
      <w:pPr>
        <w:pStyle w:val="7"/>
        <w:spacing w:line="360" w:lineRule="auto"/>
        <w:ind w:left="720" w:firstLine="720"/>
        <w:jc w:val="both"/>
        <w:rPr>
          <w:rFonts w:hint="default" w:ascii="Times New Roman" w:hAnsi="Times New Roman" w:cs="Times New Roman"/>
        </w:rPr>
      </w:pPr>
    </w:p>
    <w:p>
      <w:pPr>
        <w:spacing w:line="360" w:lineRule="auto"/>
        <w:ind w:left="720" w:right="1242" w:firstLine="720"/>
        <w:jc w:val="both"/>
        <w:rPr>
          <w:rFonts w:hint="default" w:ascii="Times New Roman" w:hAnsi="Times New Roman" w:cs="Times New Roman"/>
          <w:sz w:val="24"/>
        </w:rPr>
      </w:pPr>
      <w:r>
        <w:rPr>
          <w:rFonts w:hint="default" w:ascii="Times New Roman" w:hAnsi="Times New Roman" w:cs="Times New Roman"/>
          <w:sz w:val="24"/>
        </w:rPr>
        <w:t xml:space="preserve">We are very grateful to our internal guide </w:t>
      </w:r>
      <w:r>
        <w:rPr>
          <w:rFonts w:hint="default" w:ascii="Times New Roman" w:hAnsi="Times New Roman" w:cs="Times New Roman"/>
          <w:b/>
          <w:sz w:val="24"/>
        </w:rPr>
        <w:t>Mr. T.A. VINAYAGAM, M.Tech., Assistant</w:t>
      </w:r>
      <w:r>
        <w:rPr>
          <w:rFonts w:hint="default" w:ascii="Times New Roman" w:hAnsi="Times New Roman" w:cs="Times New Roman"/>
          <w:b/>
          <w:spacing w:val="-57"/>
          <w:sz w:val="24"/>
        </w:rPr>
        <w:t xml:space="preserve"> </w:t>
      </w:r>
      <w:r>
        <w:rPr>
          <w:rFonts w:hint="default" w:ascii="Times New Roman" w:hAnsi="Times New Roman" w:cs="Times New Roman"/>
          <w:b/>
          <w:sz w:val="24"/>
        </w:rPr>
        <w:t xml:space="preserve">Professor, Department of Computer Science and Engineering </w:t>
      </w:r>
      <w:r>
        <w:rPr>
          <w:rFonts w:hint="default" w:ascii="Times New Roman" w:hAnsi="Times New Roman" w:cs="Times New Roman"/>
          <w:sz w:val="24"/>
        </w:rPr>
        <w:t>for guiding us with her</w:t>
      </w:r>
      <w:r>
        <w:rPr>
          <w:rFonts w:hint="default" w:ascii="Times New Roman" w:hAnsi="Times New Roman" w:cs="Times New Roman"/>
          <w:spacing w:val="1"/>
          <w:sz w:val="24"/>
        </w:rPr>
        <w:t xml:space="preserve"> </w:t>
      </w:r>
      <w:r>
        <w:rPr>
          <w:rFonts w:hint="default" w:ascii="Times New Roman" w:hAnsi="Times New Roman" w:cs="Times New Roman"/>
          <w:sz w:val="24"/>
        </w:rPr>
        <w:t>valuable</w:t>
      </w:r>
      <w:r>
        <w:rPr>
          <w:rFonts w:hint="default" w:ascii="Times New Roman" w:hAnsi="Times New Roman" w:cs="Times New Roman"/>
          <w:spacing w:val="-2"/>
          <w:sz w:val="24"/>
        </w:rPr>
        <w:t xml:space="preserve"> </w:t>
      </w:r>
      <w:r>
        <w:rPr>
          <w:rFonts w:hint="default" w:ascii="Times New Roman" w:hAnsi="Times New Roman" w:cs="Times New Roman"/>
          <w:sz w:val="24"/>
        </w:rPr>
        <w:t>suggestions to complete our</w:t>
      </w:r>
      <w:r>
        <w:rPr>
          <w:rFonts w:hint="default" w:ascii="Times New Roman" w:hAnsi="Times New Roman" w:cs="Times New Roman"/>
          <w:spacing w:val="-2"/>
          <w:sz w:val="24"/>
        </w:rPr>
        <w:t xml:space="preserve"> </w:t>
      </w:r>
      <w:r>
        <w:rPr>
          <w:rFonts w:hint="default" w:ascii="Times New Roman" w:hAnsi="Times New Roman" w:cs="Times New Roman"/>
          <w:sz w:val="24"/>
        </w:rPr>
        <w:t>project.</w:t>
      </w:r>
    </w:p>
    <w:p>
      <w:pPr>
        <w:spacing w:line="360" w:lineRule="auto"/>
        <w:ind w:left="720" w:right="1242" w:firstLine="720"/>
        <w:jc w:val="both"/>
        <w:rPr>
          <w:rFonts w:hint="default" w:ascii="Times New Roman" w:hAnsi="Times New Roman" w:cs="Times New Roman"/>
          <w:sz w:val="24"/>
        </w:rPr>
      </w:pPr>
    </w:p>
    <w:p>
      <w:pPr>
        <w:pStyle w:val="7"/>
        <w:spacing w:line="360" w:lineRule="auto"/>
        <w:ind w:left="720" w:right="731" w:firstLine="720"/>
        <w:jc w:val="both"/>
        <w:rPr>
          <w:rFonts w:hint="default" w:ascii="Times New Roman" w:hAnsi="Times New Roman" w:cs="Times New Roman"/>
        </w:rPr>
      </w:pPr>
      <w:r>
        <w:rPr>
          <w:rFonts w:hint="default" w:ascii="Times New Roman" w:hAnsi="Times New Roman" w:cs="Times New Roman"/>
        </w:rPr>
        <w:t>We</w:t>
      </w:r>
      <w:r>
        <w:rPr>
          <w:rFonts w:hint="default" w:ascii="Times New Roman" w:hAnsi="Times New Roman" w:cs="Times New Roman"/>
          <w:spacing w:val="-2"/>
        </w:rPr>
        <w:t xml:space="preserve"> </w:t>
      </w:r>
      <w:r>
        <w:rPr>
          <w:rFonts w:hint="default" w:ascii="Times New Roman" w:hAnsi="Times New Roman" w:cs="Times New Roman"/>
        </w:rPr>
        <w:t>also</w:t>
      </w:r>
      <w:r>
        <w:rPr>
          <w:rFonts w:hint="default" w:ascii="Times New Roman" w:hAnsi="Times New Roman" w:cs="Times New Roman"/>
          <w:spacing w:val="-1"/>
        </w:rPr>
        <w:t xml:space="preserve"> </w:t>
      </w:r>
      <w:r>
        <w:rPr>
          <w:rFonts w:hint="default" w:ascii="Times New Roman" w:hAnsi="Times New Roman" w:cs="Times New Roman"/>
        </w:rPr>
        <w:t>dedicate</w:t>
      </w:r>
      <w:r>
        <w:rPr>
          <w:rFonts w:hint="default" w:ascii="Times New Roman" w:hAnsi="Times New Roman" w:cs="Times New Roman"/>
          <w:spacing w:val="-1"/>
        </w:rPr>
        <w:t xml:space="preserve"> </w:t>
      </w:r>
      <w:r>
        <w:rPr>
          <w:rFonts w:hint="default" w:ascii="Times New Roman" w:hAnsi="Times New Roman" w:cs="Times New Roman"/>
        </w:rPr>
        <w:t>equal</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grateful</w:t>
      </w:r>
      <w:r>
        <w:rPr>
          <w:rFonts w:hint="default" w:ascii="Times New Roman" w:hAnsi="Times New Roman" w:cs="Times New Roman"/>
          <w:spacing w:val="-1"/>
        </w:rPr>
        <w:t xml:space="preserve"> </w:t>
      </w:r>
      <w:r>
        <w:rPr>
          <w:rFonts w:hint="default" w:ascii="Times New Roman" w:hAnsi="Times New Roman" w:cs="Times New Roman"/>
        </w:rPr>
        <w:t>acknowledgement</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1"/>
        </w:rPr>
        <w:t xml:space="preserve"> </w:t>
      </w:r>
      <w:r>
        <w:rPr>
          <w:rFonts w:hint="default" w:ascii="Times New Roman" w:hAnsi="Times New Roman" w:cs="Times New Roman"/>
        </w:rPr>
        <w:t>all the</w:t>
      </w:r>
      <w:r>
        <w:rPr>
          <w:rFonts w:hint="default" w:ascii="Times New Roman" w:hAnsi="Times New Roman" w:cs="Times New Roman"/>
          <w:spacing w:val="-2"/>
        </w:rPr>
        <w:t xml:space="preserve"> </w:t>
      </w:r>
      <w:r>
        <w:rPr>
          <w:rFonts w:hint="default" w:ascii="Times New Roman" w:hAnsi="Times New Roman" w:cs="Times New Roman"/>
          <w:b/>
          <w:bCs/>
        </w:rPr>
        <w:t>respectable</w:t>
      </w:r>
      <w:r>
        <w:rPr>
          <w:rFonts w:hint="default" w:ascii="Times New Roman" w:hAnsi="Times New Roman" w:cs="Times New Roman"/>
          <w:b/>
          <w:bCs/>
          <w:spacing w:val="-2"/>
        </w:rPr>
        <w:t xml:space="preserve"> </w:t>
      </w:r>
      <w:r>
        <w:rPr>
          <w:rFonts w:hint="default" w:ascii="Times New Roman" w:hAnsi="Times New Roman" w:cs="Times New Roman"/>
          <w:b/>
          <w:bCs/>
        </w:rPr>
        <w:t>members</w:t>
      </w:r>
      <w:r>
        <w:rPr>
          <w:rFonts w:hint="default" w:ascii="Times New Roman" w:hAnsi="Times New Roman" w:cs="Times New Roman"/>
          <w:b/>
          <w:bCs/>
          <w:spacing w:val="-1"/>
        </w:rPr>
        <w:t xml:space="preserve"> </w:t>
      </w:r>
      <w:r>
        <w:rPr>
          <w:rFonts w:hint="default" w:ascii="Times New Roman" w:hAnsi="Times New Roman" w:cs="Times New Roman"/>
          <w:b/>
          <w:bCs/>
        </w:rPr>
        <w:t>of the</w:t>
      </w:r>
      <w:r>
        <w:rPr>
          <w:rFonts w:hint="default" w:ascii="Times New Roman" w:hAnsi="Times New Roman" w:cs="Times New Roman"/>
          <w:b/>
          <w:bCs/>
          <w:spacing w:val="-58"/>
        </w:rPr>
        <w:t xml:space="preserve"> </w:t>
      </w:r>
      <w:r>
        <w:rPr>
          <w:rFonts w:hint="default" w:ascii="Times New Roman" w:hAnsi="Times New Roman" w:cs="Times New Roman"/>
          <w:b/>
          <w:bCs/>
        </w:rPr>
        <w:t xml:space="preserve">faculty and lab in-charges </w:t>
      </w:r>
      <w:r>
        <w:rPr>
          <w:rFonts w:hint="default" w:ascii="Times New Roman" w:hAnsi="Times New Roman" w:cs="Times New Roman"/>
        </w:rPr>
        <w:t>of the Department of Computer Science and Engineering, friends and</w:t>
      </w:r>
      <w:r>
        <w:rPr>
          <w:rFonts w:hint="default" w:ascii="Times New Roman" w:hAnsi="Times New Roman" w:cs="Times New Roman"/>
          <w:spacing w:val="-57"/>
        </w:rPr>
        <w:t xml:space="preserve"> </w:t>
      </w:r>
      <w:r>
        <w:rPr>
          <w:rFonts w:hint="default" w:ascii="Times New Roman" w:hAnsi="Times New Roman" w:cs="Times New Roman"/>
        </w:rPr>
        <w:t>our</w:t>
      </w:r>
      <w:r>
        <w:rPr>
          <w:rFonts w:hint="default" w:ascii="Times New Roman" w:hAnsi="Times New Roman" w:cs="Times New Roman"/>
          <w:spacing w:val="-1"/>
        </w:rPr>
        <w:t xml:space="preserve"> </w:t>
      </w:r>
      <w:r>
        <w:rPr>
          <w:rFonts w:hint="default" w:ascii="Times New Roman" w:hAnsi="Times New Roman" w:cs="Times New Roman"/>
        </w:rPr>
        <w:t>families for</w:t>
      </w:r>
      <w:r>
        <w:rPr>
          <w:rFonts w:hint="default" w:ascii="Times New Roman" w:hAnsi="Times New Roman" w:cs="Times New Roman"/>
          <w:spacing w:val="-2"/>
        </w:rPr>
        <w:t xml:space="preserve"> </w:t>
      </w:r>
      <w:r>
        <w:rPr>
          <w:rFonts w:hint="default" w:ascii="Times New Roman" w:hAnsi="Times New Roman" w:cs="Times New Roman"/>
        </w:rPr>
        <w:t>their</w:t>
      </w:r>
      <w:r>
        <w:rPr>
          <w:rFonts w:hint="default" w:ascii="Times New Roman" w:hAnsi="Times New Roman" w:cs="Times New Roman"/>
          <w:spacing w:val="-1"/>
        </w:rPr>
        <w:t xml:space="preserve"> </w:t>
      </w:r>
      <w:r>
        <w:rPr>
          <w:rFonts w:hint="default" w:ascii="Times New Roman" w:hAnsi="Times New Roman" w:cs="Times New Roman"/>
        </w:rPr>
        <w:t>motivation, encouragement and continuous support.</w:t>
      </w:r>
    </w:p>
    <w:p>
      <w:pPr>
        <w:spacing w:line="360" w:lineRule="auto"/>
        <w:jc w:val="both"/>
        <w:rPr>
          <w:rFonts w:hint="default" w:ascii="Times New Roman" w:hAnsi="Times New Roman" w:cs="Times New Roman"/>
        </w:rPr>
      </w:pPr>
    </w:p>
    <w:p>
      <w:pPr>
        <w:spacing w:line="360" w:lineRule="auto"/>
        <w:ind w:left="720" w:right="720" w:firstLine="720"/>
        <w:jc w:val="both"/>
        <w:rPr>
          <w:rFonts w:hint="default" w:ascii="Times New Roman" w:hAnsi="Times New Roman" w:cs="Times New Roman"/>
          <w:sz w:val="24"/>
        </w:rPr>
      </w:pPr>
      <w:r>
        <w:rPr>
          <w:rFonts w:hint="default" w:ascii="Times New Roman" w:hAnsi="Times New Roman" w:cs="Times New Roman"/>
          <w:sz w:val="24"/>
        </w:rPr>
        <w:t xml:space="preserve">Our sincere thanks </w:t>
      </w:r>
      <w:r>
        <w:rPr>
          <w:rFonts w:hint="default" w:ascii="Times New Roman" w:hAnsi="Times New Roman" w:cs="Times New Roman"/>
          <w:b/>
          <w:bCs/>
          <w:sz w:val="24"/>
        </w:rPr>
        <w:t>to IBM and Skill Up Team members</w:t>
      </w:r>
      <w:r>
        <w:rPr>
          <w:rFonts w:hint="default" w:ascii="Times New Roman" w:hAnsi="Times New Roman" w:cs="Times New Roman"/>
          <w:sz w:val="24"/>
        </w:rPr>
        <w:t xml:space="preserve"> for giving me this wonderful opportunity to do the project</w:t>
      </w:r>
      <w:r>
        <w:rPr>
          <w:rFonts w:hint="default" w:ascii="Times New Roman" w:hAnsi="Times New Roman" w:cs="Times New Roman"/>
          <w:spacing w:val="-58"/>
          <w:sz w:val="24"/>
        </w:rPr>
        <w:t xml:space="preserve">  </w:t>
      </w:r>
      <w:r>
        <w:rPr>
          <w:rFonts w:hint="default" w:ascii="Times New Roman" w:hAnsi="Times New Roman" w:cs="Times New Roman"/>
          <w:sz w:val="24"/>
        </w:rPr>
        <w:t>and</w:t>
      </w:r>
      <w:r>
        <w:rPr>
          <w:rFonts w:hint="default" w:ascii="Times New Roman" w:hAnsi="Times New Roman" w:cs="Times New Roman"/>
          <w:spacing w:val="-1"/>
          <w:sz w:val="24"/>
        </w:rPr>
        <w:t xml:space="preserve"> </w:t>
      </w:r>
      <w:r>
        <w:rPr>
          <w:rFonts w:hint="default" w:ascii="Times New Roman" w:hAnsi="Times New Roman" w:cs="Times New Roman"/>
          <w:sz w:val="24"/>
        </w:rPr>
        <w:t>providing</w:t>
      </w:r>
      <w:r>
        <w:rPr>
          <w:rFonts w:hint="default" w:ascii="Times New Roman" w:hAnsi="Times New Roman" w:cs="Times New Roman"/>
          <w:spacing w:val="-3"/>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require</w:t>
      </w:r>
      <w:r>
        <w:rPr>
          <w:rFonts w:hint="default" w:ascii="Times New Roman" w:hAnsi="Times New Roman" w:cs="Times New Roman"/>
          <w:spacing w:val="1"/>
          <w:sz w:val="24"/>
        </w:rPr>
        <w:t xml:space="preserve"> </w:t>
      </w:r>
      <w:r>
        <w:rPr>
          <w:rFonts w:hint="default" w:ascii="Times New Roman" w:hAnsi="Times New Roman" w:cs="Times New Roman"/>
          <w:sz w:val="24"/>
        </w:rPr>
        <w:t xml:space="preserve">guidance and valuable online sessions. </w:t>
      </w:r>
    </w:p>
    <w:p>
      <w:pPr>
        <w:spacing w:line="360" w:lineRule="auto"/>
        <w:ind w:right="720"/>
        <w:jc w:val="both"/>
        <w:rPr>
          <w:rFonts w:hint="default" w:ascii="Times New Roman" w:hAnsi="Times New Roman" w:cs="Times New Roman"/>
          <w:sz w:val="24"/>
        </w:rPr>
        <w:sectPr>
          <w:pgSz w:w="12240" w:h="15840"/>
          <w:pgMar w:top="720" w:right="720" w:bottom="720" w:left="72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299" w:charSpace="0"/>
        </w:sectPr>
      </w:pPr>
    </w:p>
    <w:p>
      <w:pPr>
        <w:spacing w:line="360" w:lineRule="auto"/>
        <w:ind w:right="720"/>
        <w:jc w:val="center"/>
        <w:rPr>
          <w:rFonts w:hint="default" w:ascii="Times New Roman" w:hAnsi="Times New Roman" w:cs="Times New Roman"/>
          <w:sz w:val="32"/>
          <w:szCs w:val="28"/>
          <w:lang w:val="en-GB"/>
        </w:rPr>
      </w:pPr>
      <w:r>
        <w:rPr>
          <w:rFonts w:hint="default" w:ascii="Times New Roman" w:hAnsi="Times New Roman" w:cs="Times New Roman"/>
          <w:sz w:val="32"/>
          <w:szCs w:val="28"/>
          <w:lang w:val="en-GB"/>
        </w:rPr>
        <w:t>TABLE OF CONTENTS:</w:t>
      </w:r>
    </w:p>
    <w:p>
      <w:pPr>
        <w:spacing w:line="360" w:lineRule="auto"/>
        <w:ind w:right="720"/>
        <w:jc w:val="both"/>
        <w:rPr>
          <w:rFonts w:hint="default" w:ascii="Times New Roman" w:hAnsi="Times New Roman" w:cs="Times New Roman"/>
          <w:sz w:val="32"/>
          <w:szCs w:val="28"/>
          <w:lang w:val="en-G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9"/>
        <w:gridCol w:w="7256"/>
        <w:gridCol w:w="2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tcPr>
          <w:p>
            <w:pPr>
              <w:widowControl w:val="0"/>
              <w:spacing w:line="360" w:lineRule="auto"/>
              <w:ind w:right="720"/>
              <w:jc w:val="center"/>
              <w:rPr>
                <w:rFonts w:hint="default" w:ascii="Times New Roman" w:hAnsi="Times New Roman" w:cs="Times New Roman"/>
                <w:sz w:val="32"/>
                <w:szCs w:val="28"/>
                <w:vertAlign w:val="baseline"/>
                <w:lang w:val="en-GB"/>
              </w:rPr>
            </w:pPr>
            <w:r>
              <w:rPr>
                <w:rFonts w:hint="default" w:ascii="Times New Roman" w:hAnsi="Times New Roman" w:cs="Times New Roman"/>
                <w:sz w:val="32"/>
                <w:szCs w:val="28"/>
                <w:vertAlign w:val="baseline"/>
                <w:lang w:val="en-GB"/>
              </w:rPr>
              <w:t>01.</w:t>
            </w:r>
          </w:p>
        </w:tc>
        <w:tc>
          <w:tcPr>
            <w:tcW w:w="7256" w:type="dxa"/>
          </w:tcPr>
          <w:p>
            <w:pPr>
              <w:widowControl w:val="0"/>
              <w:numPr>
                <w:ilvl w:val="0"/>
                <w:numId w:val="1"/>
              </w:numPr>
              <w:ind w:left="425" w:leftChars="0" w:hanging="425" w:firstLineChars="0"/>
              <w:jc w:val="left"/>
              <w:rPr>
                <w:rFonts w:hint="default" w:ascii="Times New Roman" w:hAnsi="Times New Roman" w:cs="Times New Roman"/>
                <w:sz w:val="28"/>
                <w:szCs w:val="24"/>
                <w:vertAlign w:val="baseline"/>
                <w:lang w:val="en-GB"/>
              </w:rPr>
            </w:pPr>
            <w:r>
              <w:rPr>
                <w:rFonts w:hint="default" w:ascii="Times New Roman" w:hAnsi="Times New Roman" w:cs="Times New Roman"/>
                <w:b w:val="0"/>
                <w:bCs w:val="0"/>
                <w:sz w:val="28"/>
                <w:szCs w:val="28"/>
              </w:rPr>
              <w:t>CREATING AN IMAGE RECOGNITION PLATFORM: BRIDGING THE GAP BETWEEN PHOTOGRAPHY AND AI-GENERATED NARRATIVES</w:t>
            </w:r>
          </w:p>
          <w:p>
            <w:pPr>
              <w:widowControl w:val="0"/>
              <w:numPr>
                <w:ilvl w:val="1"/>
                <w:numId w:val="1"/>
              </w:numPr>
              <w:ind w:left="660" w:leftChars="0" w:firstLineChars="0"/>
              <w:jc w:val="both"/>
              <w:rPr>
                <w:rFonts w:hint="default" w:ascii="Times New Roman" w:hAnsi="Times New Roman" w:cs="Times New Roman"/>
                <w:b w:val="0"/>
                <w:bCs w:val="0"/>
                <w:sz w:val="28"/>
                <w:szCs w:val="28"/>
              </w:rPr>
            </w:pPr>
            <w:r>
              <w:rPr>
                <w:rFonts w:hint="default" w:ascii="Times New Roman" w:hAnsi="Times New Roman" w:cs="Times New Roman"/>
                <w:sz w:val="28"/>
                <w:szCs w:val="24"/>
                <w:vertAlign w:val="baseline"/>
                <w:lang w:val="en-GB"/>
              </w:rPr>
              <w:t xml:space="preserve"> </w:t>
            </w:r>
            <w:r>
              <w:rPr>
                <w:rFonts w:hint="default" w:ascii="Times New Roman" w:hAnsi="Times New Roman" w:cs="Times New Roman"/>
                <w:b w:val="0"/>
                <w:bCs w:val="0"/>
                <w:sz w:val="28"/>
                <w:szCs w:val="28"/>
              </w:rPr>
              <w:t>ABSTRACT</w:t>
            </w:r>
          </w:p>
          <w:p>
            <w:pPr>
              <w:widowControl w:val="0"/>
              <w:numPr>
                <w:ilvl w:val="1"/>
                <w:numId w:val="1"/>
              </w:numPr>
              <w:ind w:left="660" w:leftChars="0" w:firstLine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GB"/>
              </w:rPr>
              <w:t xml:space="preserve"> INTRODUCTION</w:t>
            </w:r>
          </w:p>
          <w:p>
            <w:pPr>
              <w:widowControl w:val="0"/>
              <w:numPr>
                <w:ilvl w:val="1"/>
                <w:numId w:val="1"/>
              </w:numPr>
              <w:ind w:left="660" w:leftChars="0" w:firstLineChars="0"/>
              <w:jc w:val="both"/>
              <w:rPr>
                <w:rFonts w:hint="default" w:ascii="Times New Roman" w:hAnsi="Times New Roman" w:cs="Times New Roman"/>
                <w:sz w:val="28"/>
                <w:szCs w:val="24"/>
                <w:vertAlign w:val="baseline"/>
                <w:lang w:val="en-GB"/>
              </w:rPr>
            </w:pPr>
            <w:r>
              <w:rPr>
                <w:rFonts w:hint="default" w:ascii="Times New Roman" w:hAnsi="Times New Roman" w:cs="Times New Roman"/>
                <w:b w:val="0"/>
                <w:bCs w:val="0"/>
                <w:sz w:val="28"/>
                <w:szCs w:val="28"/>
                <w:lang w:val="en-GB"/>
              </w:rPr>
              <w:t>PROJECT DEFINITION</w:t>
            </w:r>
          </w:p>
        </w:tc>
        <w:tc>
          <w:tcPr>
            <w:tcW w:w="2011" w:type="dxa"/>
          </w:tcPr>
          <w:p>
            <w:pPr>
              <w:widowControl w:val="0"/>
              <w:spacing w:line="360" w:lineRule="auto"/>
              <w:ind w:right="720"/>
              <w:jc w:val="center"/>
              <w:rPr>
                <w:rFonts w:hint="default" w:ascii="Times New Roman" w:hAnsi="Times New Roman" w:cs="Times New Roman"/>
                <w:sz w:val="32"/>
                <w:szCs w:val="28"/>
                <w:vertAlign w:val="baseline"/>
                <w:lang w:val="en-GB"/>
              </w:rPr>
            </w:pPr>
            <w:r>
              <w:rPr>
                <w:rFonts w:hint="default" w:ascii="Times New Roman" w:hAnsi="Times New Roman" w:cs="Times New Roman"/>
                <w:sz w:val="32"/>
                <w:szCs w:val="28"/>
                <w:vertAlign w:val="baseline"/>
                <w:lang w:val="en-GB"/>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tcPr>
          <w:p>
            <w:pPr>
              <w:widowControl w:val="0"/>
              <w:spacing w:line="360" w:lineRule="auto"/>
              <w:ind w:right="720"/>
              <w:jc w:val="center"/>
              <w:rPr>
                <w:rFonts w:hint="default" w:ascii="Times New Roman" w:hAnsi="Times New Roman" w:cs="Times New Roman"/>
                <w:sz w:val="32"/>
                <w:szCs w:val="28"/>
                <w:vertAlign w:val="baseline"/>
                <w:lang w:val="en-GB"/>
              </w:rPr>
            </w:pPr>
            <w:r>
              <w:rPr>
                <w:rFonts w:hint="default" w:ascii="Times New Roman" w:hAnsi="Times New Roman" w:cs="Times New Roman"/>
                <w:sz w:val="32"/>
                <w:szCs w:val="28"/>
                <w:vertAlign w:val="baseline"/>
                <w:lang w:val="en-GB"/>
              </w:rPr>
              <w:t>02.</w:t>
            </w:r>
          </w:p>
        </w:tc>
        <w:tc>
          <w:tcPr>
            <w:tcW w:w="7256" w:type="dxa"/>
          </w:tcPr>
          <w:p>
            <w:pPr>
              <w:widowControl w:val="0"/>
              <w:numPr>
                <w:ilvl w:val="0"/>
                <w:numId w:val="1"/>
              </w:numPr>
              <w:spacing w:line="240" w:lineRule="auto"/>
              <w:ind w:left="425" w:leftChars="0" w:right="720" w:hanging="425" w:firstLineChars="0"/>
              <w:jc w:val="both"/>
              <w:rPr>
                <w:rFonts w:hint="default" w:ascii="Times New Roman" w:hAnsi="Times New Roman" w:cs="Times New Roman"/>
                <w:sz w:val="28"/>
                <w:szCs w:val="24"/>
                <w:vertAlign w:val="baseline"/>
                <w:lang w:val="en-GB"/>
              </w:rPr>
            </w:pPr>
            <w:r>
              <w:rPr>
                <w:rFonts w:hint="default" w:ascii="Times New Roman" w:hAnsi="Times New Roman" w:cs="Times New Roman"/>
                <w:sz w:val="28"/>
                <w:szCs w:val="24"/>
                <w:vertAlign w:val="baseline"/>
                <w:lang w:val="en-GB"/>
              </w:rPr>
              <w:t>PROJECT DESIGNING AND THINKING</w:t>
            </w:r>
          </w:p>
          <w:p>
            <w:pPr>
              <w:widowControl w:val="0"/>
              <w:numPr>
                <w:ilvl w:val="1"/>
                <w:numId w:val="1"/>
              </w:numPr>
              <w:spacing w:line="240" w:lineRule="auto"/>
              <w:ind w:left="660" w:leftChars="0" w:right="720" w:rightChars="0" w:firstLine="0" w:firstLineChars="0"/>
              <w:jc w:val="both"/>
              <w:rPr>
                <w:rFonts w:hint="default" w:ascii="Times New Roman" w:hAnsi="Times New Roman" w:cs="Times New Roman"/>
                <w:sz w:val="28"/>
                <w:szCs w:val="24"/>
                <w:vertAlign w:val="baseline"/>
                <w:lang w:val="en-GB"/>
              </w:rPr>
            </w:pPr>
            <w:r>
              <w:rPr>
                <w:rFonts w:hint="default" w:ascii="Times New Roman" w:hAnsi="Times New Roman" w:cs="Times New Roman"/>
                <w:sz w:val="28"/>
                <w:szCs w:val="24"/>
                <w:vertAlign w:val="baseline"/>
                <w:lang w:val="en-GB"/>
              </w:rPr>
              <w:t>DESIGNING</w:t>
            </w:r>
          </w:p>
          <w:p>
            <w:pPr>
              <w:widowControl w:val="0"/>
              <w:numPr>
                <w:ilvl w:val="1"/>
                <w:numId w:val="1"/>
              </w:numPr>
              <w:spacing w:line="240" w:lineRule="auto"/>
              <w:ind w:left="660" w:leftChars="0" w:right="720" w:rightChars="0" w:firstLine="0" w:firstLineChars="0"/>
              <w:jc w:val="both"/>
              <w:rPr>
                <w:rFonts w:hint="default" w:ascii="Times New Roman" w:hAnsi="Times New Roman" w:cs="Times New Roman"/>
                <w:sz w:val="28"/>
                <w:szCs w:val="24"/>
                <w:vertAlign w:val="baseline"/>
                <w:lang w:val="en-GB"/>
              </w:rPr>
            </w:pPr>
            <w:r>
              <w:rPr>
                <w:rFonts w:hint="default" w:ascii="Times New Roman" w:hAnsi="Times New Roman" w:cs="Times New Roman"/>
                <w:sz w:val="28"/>
                <w:szCs w:val="24"/>
                <w:vertAlign w:val="baseline"/>
                <w:lang w:val="en-GB"/>
              </w:rPr>
              <w:t xml:space="preserve"> ALGORITHM</w:t>
            </w:r>
          </w:p>
          <w:p>
            <w:pPr>
              <w:widowControl w:val="0"/>
              <w:numPr>
                <w:ilvl w:val="1"/>
                <w:numId w:val="1"/>
              </w:numPr>
              <w:spacing w:line="240" w:lineRule="auto"/>
              <w:ind w:left="660" w:leftChars="0" w:right="720" w:rightChars="0" w:firstLine="0" w:firstLineChars="0"/>
              <w:jc w:val="both"/>
              <w:rPr>
                <w:rFonts w:hint="default" w:ascii="Times New Roman" w:hAnsi="Times New Roman" w:cs="Times New Roman"/>
                <w:sz w:val="32"/>
                <w:szCs w:val="28"/>
                <w:vertAlign w:val="baseline"/>
                <w:lang w:val="en-GB"/>
              </w:rPr>
            </w:pPr>
            <w:r>
              <w:rPr>
                <w:rFonts w:hint="default" w:ascii="Times New Roman" w:hAnsi="Times New Roman" w:cs="Times New Roman"/>
                <w:sz w:val="28"/>
                <w:szCs w:val="24"/>
                <w:vertAlign w:val="baseline"/>
                <w:lang w:val="en-GB"/>
              </w:rPr>
              <w:t xml:space="preserve"> DATASET</w:t>
            </w:r>
          </w:p>
        </w:tc>
        <w:tc>
          <w:tcPr>
            <w:tcW w:w="2011" w:type="dxa"/>
          </w:tcPr>
          <w:p>
            <w:pPr>
              <w:widowControl w:val="0"/>
              <w:spacing w:line="360" w:lineRule="auto"/>
              <w:ind w:right="720"/>
              <w:jc w:val="center"/>
              <w:rPr>
                <w:rFonts w:hint="default" w:ascii="Times New Roman" w:hAnsi="Times New Roman" w:cs="Times New Roman"/>
                <w:sz w:val="32"/>
                <w:szCs w:val="28"/>
                <w:vertAlign w:val="baseline"/>
                <w:lang w:val="en-GB"/>
              </w:rPr>
            </w:pPr>
            <w:r>
              <w:rPr>
                <w:rFonts w:hint="default" w:ascii="Times New Roman" w:hAnsi="Times New Roman" w:cs="Times New Roman"/>
                <w:sz w:val="32"/>
                <w:szCs w:val="28"/>
                <w:vertAlign w:val="baseline"/>
                <w:lang w:val="en-GB"/>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tcPr>
          <w:p>
            <w:pPr>
              <w:widowControl w:val="0"/>
              <w:spacing w:line="360" w:lineRule="auto"/>
              <w:ind w:right="720"/>
              <w:jc w:val="center"/>
              <w:rPr>
                <w:rFonts w:hint="default" w:ascii="Times New Roman" w:hAnsi="Times New Roman" w:cs="Times New Roman"/>
                <w:sz w:val="32"/>
                <w:szCs w:val="28"/>
                <w:vertAlign w:val="baseline"/>
                <w:lang w:val="en-GB"/>
              </w:rPr>
            </w:pPr>
            <w:r>
              <w:rPr>
                <w:rFonts w:hint="default" w:ascii="Times New Roman" w:hAnsi="Times New Roman" w:cs="Times New Roman"/>
                <w:sz w:val="32"/>
                <w:szCs w:val="28"/>
                <w:vertAlign w:val="baseline"/>
                <w:lang w:val="en-GB"/>
              </w:rPr>
              <w:t>03</w:t>
            </w:r>
          </w:p>
        </w:tc>
        <w:tc>
          <w:tcPr>
            <w:tcW w:w="7256" w:type="dxa"/>
            <w:vAlign w:val="top"/>
          </w:tcPr>
          <w:p>
            <w:pPr>
              <w:widowControl w:val="0"/>
              <w:numPr>
                <w:ilvl w:val="0"/>
                <w:numId w:val="1"/>
              </w:numPr>
              <w:spacing w:line="240" w:lineRule="auto"/>
              <w:ind w:left="425" w:leftChars="0" w:right="720" w:hanging="425" w:firstLineChars="0"/>
              <w:jc w:val="both"/>
              <w:rPr>
                <w:rFonts w:hint="default" w:ascii="Times New Roman" w:hAnsi="Times New Roman" w:cs="Times New Roman"/>
                <w:sz w:val="28"/>
                <w:szCs w:val="24"/>
                <w:vertAlign w:val="baseline"/>
                <w:lang w:val="en-GB"/>
              </w:rPr>
            </w:pPr>
            <w:r>
              <w:rPr>
                <w:rFonts w:hint="default" w:ascii="Times New Roman" w:hAnsi="Times New Roman" w:cs="Times New Roman"/>
                <w:sz w:val="28"/>
                <w:szCs w:val="24"/>
                <w:vertAlign w:val="baseline"/>
                <w:lang w:val="en-GB"/>
              </w:rPr>
              <w:t>SUMMARY CODE</w:t>
            </w:r>
          </w:p>
          <w:p>
            <w:pPr>
              <w:widowControl w:val="0"/>
              <w:numPr>
                <w:ilvl w:val="1"/>
                <w:numId w:val="1"/>
              </w:numPr>
              <w:spacing w:line="240" w:lineRule="auto"/>
              <w:ind w:left="660" w:leftChars="0" w:right="720" w:rightChars="0" w:firstLine="0" w:firstLineChars="0"/>
              <w:jc w:val="both"/>
              <w:rPr>
                <w:rFonts w:hint="default" w:ascii="Times New Roman" w:hAnsi="Times New Roman" w:cs="Times New Roman"/>
                <w:sz w:val="28"/>
                <w:szCs w:val="24"/>
                <w:vertAlign w:val="baseline"/>
                <w:lang w:val="en-GB"/>
              </w:rPr>
            </w:pPr>
            <w:r>
              <w:rPr>
                <w:rFonts w:hint="default" w:ascii="Times New Roman" w:hAnsi="Times New Roman" w:cs="Times New Roman"/>
                <w:sz w:val="28"/>
                <w:szCs w:val="24"/>
                <w:vertAlign w:val="baseline"/>
                <w:lang w:val="en-GB"/>
              </w:rPr>
              <w:t>CODE</w:t>
            </w:r>
          </w:p>
          <w:p>
            <w:pPr>
              <w:widowControl w:val="0"/>
              <w:numPr>
                <w:ilvl w:val="2"/>
                <w:numId w:val="1"/>
              </w:numPr>
              <w:spacing w:line="240" w:lineRule="auto"/>
              <w:ind w:left="1320" w:leftChars="0" w:right="720" w:rightChars="0" w:firstLine="0" w:firstLineChars="0"/>
              <w:jc w:val="both"/>
              <w:rPr>
                <w:rFonts w:hint="default" w:ascii="Times New Roman" w:hAnsi="Times New Roman" w:cs="Times New Roman"/>
                <w:sz w:val="28"/>
                <w:szCs w:val="24"/>
                <w:vertAlign w:val="baseline"/>
                <w:lang w:val="en-GB"/>
              </w:rPr>
            </w:pPr>
            <w:r>
              <w:rPr>
                <w:rFonts w:hint="default" w:ascii="Times New Roman" w:hAnsi="Times New Roman" w:cs="Times New Roman"/>
                <w:sz w:val="28"/>
                <w:szCs w:val="24"/>
                <w:vertAlign w:val="baseline"/>
                <w:lang w:val="en-GB"/>
              </w:rPr>
              <w:t>DOCKERFILE</w:t>
            </w:r>
          </w:p>
          <w:p>
            <w:pPr>
              <w:widowControl w:val="0"/>
              <w:numPr>
                <w:ilvl w:val="2"/>
                <w:numId w:val="1"/>
              </w:numPr>
              <w:spacing w:line="240" w:lineRule="auto"/>
              <w:ind w:left="1320" w:leftChars="0" w:right="720" w:rightChars="0" w:firstLine="0" w:firstLineChars="0"/>
              <w:jc w:val="both"/>
              <w:rPr>
                <w:rFonts w:hint="default" w:ascii="Times New Roman" w:hAnsi="Times New Roman" w:cs="Times New Roman"/>
                <w:sz w:val="28"/>
                <w:szCs w:val="24"/>
                <w:vertAlign w:val="baseline"/>
                <w:lang w:val="en-GB"/>
              </w:rPr>
            </w:pPr>
            <w:r>
              <w:rPr>
                <w:rFonts w:hint="default" w:ascii="Times New Roman" w:hAnsi="Times New Roman" w:cs="Times New Roman"/>
                <w:sz w:val="28"/>
                <w:szCs w:val="24"/>
                <w:vertAlign w:val="baseline"/>
                <w:lang w:val="en-GB"/>
              </w:rPr>
              <w:t xml:space="preserve"> PACKAGE.JSON</w:t>
            </w:r>
          </w:p>
          <w:p>
            <w:pPr>
              <w:widowControl w:val="0"/>
              <w:numPr>
                <w:ilvl w:val="2"/>
                <w:numId w:val="1"/>
              </w:numPr>
              <w:spacing w:line="240" w:lineRule="auto"/>
              <w:ind w:left="1320" w:leftChars="0" w:right="720" w:rightChars="0" w:firstLine="0" w:firstLineChars="0"/>
              <w:jc w:val="both"/>
              <w:rPr>
                <w:rFonts w:hint="default" w:ascii="Times New Roman" w:hAnsi="Times New Roman" w:cs="Times New Roman"/>
                <w:sz w:val="28"/>
                <w:szCs w:val="24"/>
                <w:vertAlign w:val="baseline"/>
                <w:lang w:val="en-GB"/>
              </w:rPr>
            </w:pPr>
            <w:r>
              <w:rPr>
                <w:rFonts w:hint="default" w:ascii="Times New Roman" w:hAnsi="Times New Roman" w:cs="Times New Roman"/>
                <w:sz w:val="28"/>
                <w:szCs w:val="24"/>
                <w:vertAlign w:val="baseline"/>
                <w:lang w:val="en-GB"/>
              </w:rPr>
              <w:t>SERVER.JS</w:t>
            </w:r>
          </w:p>
          <w:p>
            <w:pPr>
              <w:widowControl w:val="0"/>
              <w:numPr>
                <w:ilvl w:val="2"/>
                <w:numId w:val="1"/>
              </w:numPr>
              <w:spacing w:line="240" w:lineRule="auto"/>
              <w:ind w:left="1320" w:leftChars="0" w:right="720" w:rightChars="0" w:firstLine="0" w:firstLineChars="0"/>
              <w:jc w:val="both"/>
              <w:rPr>
                <w:rFonts w:hint="default" w:ascii="Times New Roman" w:hAnsi="Times New Roman" w:cs="Times New Roman"/>
                <w:b w:val="0"/>
                <w:bCs w:val="0"/>
                <w:sz w:val="28"/>
                <w:szCs w:val="28"/>
                <w:u w:val="none"/>
                <w:vertAlign w:val="baseline"/>
                <w:lang w:val="en-GB"/>
              </w:rPr>
            </w:pPr>
            <w:r>
              <w:rPr>
                <w:rFonts w:hint="default" w:ascii="Times New Roman" w:hAnsi="Times New Roman" w:cs="Times New Roman"/>
                <w:sz w:val="28"/>
                <w:szCs w:val="24"/>
                <w:vertAlign w:val="baseline"/>
                <w:lang w:val="en-GB"/>
              </w:rPr>
              <w:t>DOCKERFILE</w:t>
            </w:r>
          </w:p>
          <w:p>
            <w:pPr>
              <w:widowControl w:val="0"/>
              <w:numPr>
                <w:ilvl w:val="1"/>
                <w:numId w:val="1"/>
              </w:numPr>
              <w:spacing w:line="240" w:lineRule="auto"/>
              <w:ind w:left="660" w:leftChars="0" w:right="720" w:rightChars="0" w:firstLine="0" w:firstLineChars="0"/>
              <w:jc w:val="both"/>
              <w:rPr>
                <w:rFonts w:hint="default" w:ascii="Times New Roman" w:hAnsi="Times New Roman"/>
                <w:b w:val="0"/>
                <w:bCs w:val="0"/>
                <w:sz w:val="28"/>
                <w:szCs w:val="28"/>
                <w:u w:val="none"/>
                <w:lang w:val="en-GB"/>
              </w:rPr>
            </w:pPr>
            <w:r>
              <w:rPr>
                <w:rFonts w:hint="default" w:ascii="Times New Roman" w:hAnsi="Times New Roman"/>
                <w:b w:val="0"/>
                <w:bCs w:val="0"/>
                <w:sz w:val="28"/>
                <w:szCs w:val="28"/>
                <w:u w:val="none"/>
                <w:lang w:val="en-GB"/>
              </w:rPr>
              <w:t>CODE(CODE ENGINE IMAGE CLASSIFICATION)</w:t>
            </w:r>
          </w:p>
          <w:p>
            <w:pPr>
              <w:widowControl w:val="0"/>
              <w:numPr>
                <w:ilvl w:val="1"/>
                <w:numId w:val="1"/>
              </w:numPr>
              <w:spacing w:line="240" w:lineRule="auto"/>
              <w:ind w:left="660" w:leftChars="0" w:right="720" w:rightChars="0" w:firstLine="0" w:firstLineChars="0"/>
              <w:jc w:val="both"/>
              <w:rPr>
                <w:rFonts w:hint="default" w:ascii="Times New Roman" w:hAnsi="Times New Roman" w:cs="Times New Roman"/>
                <w:sz w:val="28"/>
                <w:szCs w:val="24"/>
                <w:vertAlign w:val="baseline"/>
                <w:lang w:val="en-GB"/>
              </w:rPr>
            </w:pPr>
            <w:r>
              <w:rPr>
                <w:rFonts w:hint="default" w:ascii="Times New Roman" w:hAnsi="Times New Roman"/>
                <w:b w:val="0"/>
                <w:bCs w:val="0"/>
                <w:sz w:val="28"/>
                <w:szCs w:val="28"/>
                <w:u w:val="none"/>
                <w:lang w:val="en-GB"/>
              </w:rPr>
              <w:t>SAMPLE OUTPUT</w:t>
            </w:r>
          </w:p>
        </w:tc>
        <w:tc>
          <w:tcPr>
            <w:tcW w:w="2011" w:type="dxa"/>
          </w:tcPr>
          <w:p>
            <w:pPr>
              <w:widowControl w:val="0"/>
              <w:spacing w:line="360" w:lineRule="auto"/>
              <w:ind w:right="720"/>
              <w:jc w:val="center"/>
              <w:rPr>
                <w:rFonts w:hint="default" w:ascii="Times New Roman" w:hAnsi="Times New Roman" w:cs="Times New Roman"/>
                <w:sz w:val="32"/>
                <w:szCs w:val="28"/>
                <w:vertAlign w:val="baseline"/>
                <w:lang w:val="en-GB"/>
              </w:rPr>
            </w:pPr>
            <w:r>
              <w:rPr>
                <w:rFonts w:hint="default" w:ascii="Times New Roman" w:hAnsi="Times New Roman" w:cs="Times New Roman"/>
                <w:sz w:val="32"/>
                <w:szCs w:val="28"/>
                <w:vertAlign w:val="baseline"/>
                <w:lang w:val="en-GB"/>
              </w:rPr>
              <w:t>10-55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tcPr>
          <w:p>
            <w:pPr>
              <w:widowControl w:val="0"/>
              <w:spacing w:line="360" w:lineRule="auto"/>
              <w:ind w:right="720"/>
              <w:jc w:val="center"/>
              <w:rPr>
                <w:rFonts w:hint="default" w:ascii="Times New Roman" w:hAnsi="Times New Roman" w:cs="Times New Roman"/>
                <w:sz w:val="32"/>
                <w:szCs w:val="28"/>
                <w:vertAlign w:val="baseline"/>
                <w:lang w:val="en-GB"/>
              </w:rPr>
            </w:pPr>
            <w:r>
              <w:rPr>
                <w:rFonts w:hint="default" w:ascii="Times New Roman" w:hAnsi="Times New Roman" w:cs="Times New Roman"/>
                <w:sz w:val="32"/>
                <w:szCs w:val="28"/>
                <w:vertAlign w:val="baseline"/>
                <w:lang w:val="en-GB"/>
              </w:rPr>
              <w:t>04</w:t>
            </w:r>
          </w:p>
        </w:tc>
        <w:tc>
          <w:tcPr>
            <w:tcW w:w="7256" w:type="dxa"/>
            <w:vAlign w:val="top"/>
          </w:tcPr>
          <w:p>
            <w:pPr>
              <w:widowControl w:val="0"/>
              <w:numPr>
                <w:ilvl w:val="0"/>
                <w:numId w:val="1"/>
              </w:numPr>
              <w:spacing w:line="240" w:lineRule="auto"/>
              <w:ind w:left="425" w:leftChars="0" w:right="720" w:rightChars="0" w:hanging="425" w:firstLineChars="0"/>
              <w:jc w:val="both"/>
              <w:rPr>
                <w:rFonts w:hint="default" w:ascii="Times New Roman" w:hAnsi="Times New Roman"/>
                <w:b w:val="0"/>
                <w:bCs w:val="0"/>
                <w:sz w:val="28"/>
                <w:szCs w:val="28"/>
                <w:u w:val="none"/>
                <w:lang w:val="en-GB"/>
              </w:rPr>
            </w:pPr>
            <w:r>
              <w:rPr>
                <w:rFonts w:hint="default" w:ascii="Times New Roman" w:hAnsi="Times New Roman"/>
                <w:b w:val="0"/>
                <w:bCs w:val="0"/>
                <w:sz w:val="28"/>
                <w:szCs w:val="28"/>
                <w:u w:val="none"/>
                <w:lang w:val="en-GB"/>
              </w:rPr>
              <w:t xml:space="preserve"> CONCLUSION</w:t>
            </w:r>
          </w:p>
        </w:tc>
        <w:tc>
          <w:tcPr>
            <w:tcW w:w="2011" w:type="dxa"/>
          </w:tcPr>
          <w:p>
            <w:pPr>
              <w:widowControl w:val="0"/>
              <w:numPr>
                <w:ilvl w:val="0"/>
                <w:numId w:val="0"/>
              </w:numPr>
              <w:spacing w:line="360" w:lineRule="auto"/>
              <w:ind w:right="720" w:rightChars="0"/>
              <w:jc w:val="center"/>
              <w:rPr>
                <w:rFonts w:hint="default" w:ascii="Times New Roman" w:hAnsi="Times New Roman" w:cs="Times New Roman"/>
                <w:sz w:val="32"/>
                <w:szCs w:val="28"/>
                <w:vertAlign w:val="baseline"/>
                <w:lang w:val="en-GB"/>
              </w:rPr>
            </w:pPr>
            <w:r>
              <w:rPr>
                <w:rFonts w:hint="default" w:ascii="Times New Roman" w:hAnsi="Times New Roman" w:cs="Times New Roman"/>
                <w:sz w:val="32"/>
                <w:szCs w:val="28"/>
                <w:vertAlign w:val="baseline"/>
                <w:lang w:val="en-GB"/>
              </w:rPr>
              <w:t>56-57</w:t>
            </w:r>
          </w:p>
        </w:tc>
      </w:tr>
    </w:tbl>
    <w:p>
      <w:pPr>
        <w:spacing w:line="360" w:lineRule="auto"/>
        <w:ind w:right="720"/>
        <w:jc w:val="center"/>
        <w:rPr>
          <w:rFonts w:hint="default" w:ascii="Times New Roman" w:hAnsi="Times New Roman" w:cs="Times New Roman"/>
          <w:sz w:val="32"/>
          <w:szCs w:val="28"/>
          <w:lang w:val="en-GB"/>
        </w:rPr>
        <w:sectPr>
          <w:pgSz w:w="12240" w:h="15840"/>
          <w:pgMar w:top="720" w:right="720" w:bottom="720" w:left="72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299" w:charSpace="0"/>
        </w:sectPr>
      </w:pPr>
    </w:p>
    <w:p>
      <w:pPr>
        <w:spacing w:line="360" w:lineRule="auto"/>
        <w:ind w:right="720"/>
        <w:jc w:val="both"/>
        <w:rPr>
          <w:rFonts w:hint="default" w:ascii="Times New Roman" w:hAnsi="Times New Roman" w:cs="Times New Roman"/>
          <w:sz w:val="24"/>
        </w:rPr>
      </w:pPr>
    </w:p>
    <w:p>
      <w:pPr>
        <w:jc w:val="center"/>
        <w:rPr>
          <w:rFonts w:hint="default" w:ascii="Times New Roman" w:hAnsi="Times New Roman" w:eastAsia="Calibri" w:cs="Times New Roman"/>
          <w:b/>
          <w:bCs/>
          <w:sz w:val="28"/>
          <w:szCs w:val="28"/>
        </w:rPr>
      </w:pPr>
      <w:r>
        <w:rPr>
          <w:rFonts w:hint="default" w:ascii="Times New Roman" w:hAnsi="Times New Roman" w:cs="Times New Roman"/>
          <w:b/>
          <w:bCs/>
          <w:sz w:val="28"/>
          <w:szCs w:val="28"/>
        </w:rPr>
        <w:t>Creating an Image Recognition Platform: Bridging the Gap Between Photography and AI-Generated Narratives</w:t>
      </w:r>
    </w:p>
    <w:p>
      <w:pPr>
        <w:rPr>
          <w:rFonts w:hint="default" w:ascii="Times New Roman" w:hAnsi="Times New Roman" w:cs="Times New Roman"/>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t>Abstract:</w:t>
      </w:r>
    </w:p>
    <w:p>
      <w:pPr>
        <w:rPr>
          <w:rFonts w:hint="default" w:ascii="Times New Roman" w:hAnsi="Times New Roman" w:cs="Times New Roman"/>
          <w:sz w:val="24"/>
          <w:szCs w:val="24"/>
        </w:rPr>
      </w:pPr>
      <w:r>
        <w:rPr>
          <w:rFonts w:hint="default" w:ascii="Times New Roman" w:hAnsi="Times New Roman" w:cs="Times New Roman"/>
          <w:sz w:val="24"/>
          <w:szCs w:val="24"/>
        </w:rPr>
        <w:t>In today's digital era, visual content plays a paramount role in communication and storytelling. The ability to capture attention, evoke emotions, and convey complex narratives through images is a skill sought after by photographers, content creators, and marketing professionals alike. As technology continues to advance, image recognition systems powered by artificial intelligence (AI) have emerged as valuable tools for enhancing visual storytelling. This project, titled "Image Recognition," embarks on a journey to leverage the capabilities of IBM Cloud Visual Recognition to create an innovative platform that redefines the way we interact with images. Through this platform, users will be able to upload images and witness the magic of AI as it accurately classifies and describes image contents. AI-generated captions will serve as a crucial element of this platform, empowering users to craft compelling visual narratives that resonate with their audience on a deeper level.</w:t>
      </w:r>
    </w:p>
    <w:p>
      <w:pPr>
        <w:rPr>
          <w:rFonts w:hint="default" w:ascii="Times New Roman" w:hAnsi="Times New Roman" w:cs="Times New Roman"/>
          <w:sz w:val="24"/>
          <w:szCs w:val="24"/>
        </w:rPr>
      </w:pPr>
    </w:p>
    <w:p>
      <w:pPr>
        <w:rPr>
          <w:rFonts w:hint="default" w:ascii="Times New Roman" w:hAnsi="Times New Roman" w:cs="Times New Roman"/>
          <w:sz w:val="28"/>
          <w:szCs w:val="28"/>
        </w:rPr>
      </w:pPr>
      <w:r>
        <w:rPr>
          <w:rFonts w:hint="default" w:ascii="Times New Roman" w:hAnsi="Times New Roman" w:cs="Times New Roman"/>
          <w:b/>
          <w:bCs/>
          <w:sz w:val="28"/>
          <w:szCs w:val="28"/>
        </w:rPr>
        <w:t xml:space="preserve"> Introduction</w:t>
      </w:r>
      <w:r>
        <w:rPr>
          <w:rFonts w:hint="default" w:ascii="Times New Roman" w:hAnsi="Times New Roman" w:cs="Times New Roman"/>
          <w:b/>
          <w:bCs/>
          <w:sz w:val="28"/>
          <w:szCs w:val="28"/>
          <w:lang w:val="en-US"/>
        </w:rPr>
        <w:t>:</w:t>
      </w:r>
    </w:p>
    <w:p>
      <w:pPr>
        <w:rPr>
          <w:rFonts w:hint="default" w:ascii="Times New Roman" w:hAnsi="Times New Roman" w:cs="Times New Roman"/>
          <w:sz w:val="24"/>
          <w:szCs w:val="24"/>
        </w:rPr>
      </w:pPr>
      <w:r>
        <w:rPr>
          <w:rFonts w:hint="default" w:ascii="Times New Roman" w:hAnsi="Times New Roman" w:cs="Times New Roman"/>
          <w:sz w:val="24"/>
          <w:szCs w:val="24"/>
        </w:rPr>
        <w:t>Photographs have always held the power to capture moments, emotions, and stories. With the advent of digital photography and social media, images have become a universal language, transcending cultural barriers and allowing individuals and businesses to communicate and connect visually. However, in a world flooded with images, the challenge lies in standing out and delivering a message effectively.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Image recognition technology, driven by artificial intelligence and machine learning, has emerged as a game-changer in the realm of visual communication. It enables the automatic identification and classification of objects, scenes, and concepts within images, opening up a world of possibilities for photographers, marketers, and content creators. By harnessing the potential of IBM Cloud Visual Recognition, this project aims to create a platform that not only simplifies image recognition but also enriches visual storytelling.</w:t>
      </w:r>
    </w:p>
    <w:p>
      <w:pPr>
        <w:rPr>
          <w:rFonts w:hint="default" w:ascii="Times New Roman" w:hAnsi="Times New Roman" w:cs="Times New Roman"/>
          <w:sz w:val="24"/>
          <w:szCs w:val="24"/>
        </w:rPr>
      </w:pPr>
      <w:r>
        <w:rPr>
          <w:rFonts w:hint="default" w:ascii="Times New Roman" w:hAnsi="Times New Roman" w:cs="Times New Roman"/>
          <w:sz w:val="24"/>
          <w:szCs w:val="24"/>
        </w:rPr>
        <w:t>Certainly, here's a detailed project definition for the "Image Recognition" project, presented in a point-wise and easily understandable format:</w:t>
      </w:r>
    </w:p>
    <w:p>
      <w:pPr>
        <w:rPr>
          <w:rFonts w:hint="default" w:ascii="Times New Roman" w:hAnsi="Times New Roman" w:cs="Times New Roman"/>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t>Project Definition:</w:t>
      </w:r>
    </w:p>
    <w:p>
      <w:pPr>
        <w:rPr>
          <w:rFonts w:hint="default" w:ascii="Times New Roman" w:hAnsi="Times New Roman" w:cs="Times New Roman"/>
          <w:b/>
          <w:bCs/>
        </w:rPr>
      </w:pPr>
      <w:r>
        <w:rPr>
          <w:rFonts w:hint="default" w:ascii="Times New Roman" w:hAnsi="Times New Roman" w:cs="Times New Roman"/>
          <w:b/>
          <w:bCs/>
        </w:rPr>
        <w:t xml:space="preserve"> 1. Project Overview</w:t>
      </w:r>
    </w:p>
    <w:p>
      <w:pPr>
        <w:pStyle w:val="17"/>
        <w:numPr>
          <w:ilvl w:val="0"/>
          <w:numId w:val="2"/>
        </w:numPr>
        <w:rPr>
          <w:rFonts w:hint="default" w:ascii="Times New Roman" w:hAnsi="Times New Roman" w:cs="Times New Roman"/>
          <w:sz w:val="24"/>
          <w:szCs w:val="24"/>
        </w:rPr>
      </w:pPr>
      <w:r>
        <w:rPr>
          <w:rFonts w:hint="default" w:ascii="Times New Roman" w:hAnsi="Times New Roman" w:cs="Times New Roman"/>
          <w:b/>
          <w:bCs/>
          <w:sz w:val="24"/>
          <w:szCs w:val="24"/>
        </w:rPr>
        <w:t>Objective</w:t>
      </w:r>
      <w:r>
        <w:rPr>
          <w:rFonts w:hint="default" w:ascii="Times New Roman" w:hAnsi="Times New Roman" w:cs="Times New Roman"/>
          <w:sz w:val="24"/>
          <w:szCs w:val="24"/>
        </w:rPr>
        <w:t>: To create an image recognition system using IBM Cloud Visual Recognition that empowers users to seamlessly upload images, have them accurately classified and described by AI, and utilize AI-generated captions to craft compelling visual narratives.</w:t>
      </w:r>
    </w:p>
    <w:p>
      <w:pPr>
        <w:pStyle w:val="17"/>
        <w:numPr>
          <w:ilvl w:val="0"/>
          <w:numId w:val="2"/>
        </w:numPr>
        <w:rPr>
          <w:rFonts w:hint="default" w:ascii="Times New Roman" w:hAnsi="Times New Roman" w:cs="Times New Roman"/>
          <w:sz w:val="24"/>
          <w:szCs w:val="24"/>
        </w:rPr>
      </w:pPr>
      <w:r>
        <w:rPr>
          <w:rFonts w:hint="default" w:ascii="Times New Roman" w:hAnsi="Times New Roman" w:cs="Times New Roman"/>
          <w:b/>
          <w:bCs/>
          <w:sz w:val="24"/>
          <w:szCs w:val="24"/>
        </w:rPr>
        <w:t>Significance:</w:t>
      </w:r>
      <w:r>
        <w:rPr>
          <w:rFonts w:hint="default" w:ascii="Times New Roman" w:hAnsi="Times New Roman" w:cs="Times New Roman"/>
          <w:sz w:val="24"/>
          <w:szCs w:val="24"/>
        </w:rPr>
        <w:t xml:space="preserve"> In an increasingly visual world, this project bridges the gap between technology and storytelling, enhancing the ability of creators to engage their audience through captivating visuals and narratives.</w:t>
      </w:r>
    </w:p>
    <w:p>
      <w:pPr>
        <w:rPr>
          <w:rFonts w:hint="default" w:ascii="Times New Roman" w:hAnsi="Times New Roman" w:cs="Times New Roman"/>
          <w:b/>
          <w:bCs/>
          <w:sz w:val="24"/>
          <w:szCs w:val="24"/>
        </w:rPr>
      </w:pPr>
      <w:r>
        <w:rPr>
          <w:rFonts w:hint="default" w:ascii="Times New Roman" w:hAnsi="Times New Roman" w:cs="Times New Roman"/>
          <w:b/>
          <w:bCs/>
        </w:rPr>
        <w:t xml:space="preserve"> </w:t>
      </w:r>
      <w:r>
        <w:rPr>
          <w:rFonts w:hint="default" w:ascii="Times New Roman" w:hAnsi="Times New Roman" w:cs="Times New Roman"/>
          <w:b/>
          <w:bCs/>
          <w:sz w:val="24"/>
          <w:szCs w:val="24"/>
        </w:rPr>
        <w:t>2. Key Objectives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Image Recognition: Develop an automated system that accurately identifies and categorizes the content within uploaded images, including objects, scenes, concepts, and context.   AI-Generated Captions: Integrate natural language generation to automatically generate emotionally resonant and contextually relevant captions for recognized images. User Interface: Design an intuitive and user-friendly interface that simplifies the image upload process and allows users to seamlessly access AI-generated captions.</w:t>
      </w:r>
    </w:p>
    <w:p>
      <w:pPr>
        <w:pStyle w:val="17"/>
        <w:numPr>
          <w:ilvl w:val="0"/>
          <w:numId w:val="3"/>
        </w:numPr>
        <w:rPr>
          <w:rFonts w:hint="default" w:ascii="Times New Roman" w:hAnsi="Times New Roman" w:cs="Times New Roman"/>
          <w:sz w:val="24"/>
          <w:szCs w:val="24"/>
        </w:rPr>
      </w:pPr>
      <w:r>
        <w:rPr>
          <w:rFonts w:hint="default" w:ascii="Times New Roman" w:hAnsi="Times New Roman" w:cs="Times New Roman"/>
          <w:b/>
          <w:bCs/>
          <w:sz w:val="24"/>
          <w:szCs w:val="24"/>
        </w:rPr>
        <w:t>User Engagement:</w:t>
      </w:r>
      <w:r>
        <w:rPr>
          <w:rFonts w:hint="default" w:ascii="Times New Roman" w:hAnsi="Times New Roman" w:cs="Times New Roman"/>
          <w:sz w:val="24"/>
          <w:szCs w:val="24"/>
        </w:rPr>
        <w:t xml:space="preserve"> Implement features that enable users to explore, save, share, and organize their AI-enhanced images and narratives.</w:t>
      </w:r>
    </w:p>
    <w:p>
      <w:pPr>
        <w:pStyle w:val="17"/>
        <w:numPr>
          <w:ilvl w:val="0"/>
          <w:numId w:val="3"/>
        </w:numPr>
        <w:rPr>
          <w:rFonts w:hint="default" w:ascii="Times New Roman" w:hAnsi="Times New Roman" w:cs="Times New Roman"/>
          <w:sz w:val="24"/>
          <w:szCs w:val="24"/>
        </w:rPr>
      </w:pPr>
      <w:r>
        <w:rPr>
          <w:rFonts w:hint="default" w:ascii="Times New Roman" w:hAnsi="Times New Roman" w:cs="Times New Roman"/>
          <w:b/>
          <w:bCs/>
          <w:sz w:val="24"/>
          <w:szCs w:val="24"/>
        </w:rPr>
        <w:t>Technical Implementation:</w:t>
      </w:r>
      <w:r>
        <w:rPr>
          <w:rFonts w:hint="default" w:ascii="Times New Roman" w:hAnsi="Times New Roman" w:cs="Times New Roman"/>
          <w:sz w:val="24"/>
          <w:szCs w:val="24"/>
        </w:rPr>
        <w:t xml:space="preserve"> Set up and integrate IBM Cloud Visual Recognition, optimize image classification models, and create an efficient caption generation pipeline.</w:t>
      </w:r>
    </w:p>
    <w:p>
      <w:pPr>
        <w:ind w:firstLine="150"/>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3. Design Thinking Process</w:t>
      </w:r>
    </w:p>
    <w:p>
      <w:pPr>
        <w:pStyle w:val="17"/>
        <w:numPr>
          <w:ilvl w:val="0"/>
          <w:numId w:val="4"/>
        </w:numPr>
        <w:rPr>
          <w:rFonts w:hint="default" w:ascii="Times New Roman" w:hAnsi="Times New Roman" w:cs="Times New Roman"/>
          <w:sz w:val="24"/>
          <w:szCs w:val="24"/>
        </w:rPr>
      </w:pPr>
      <w:r>
        <w:rPr>
          <w:rFonts w:hint="default" w:ascii="Times New Roman" w:hAnsi="Times New Roman" w:cs="Times New Roman"/>
          <w:b/>
          <w:bCs/>
          <w:sz w:val="24"/>
          <w:szCs w:val="24"/>
        </w:rPr>
        <w:t>Problem Definition:</w:t>
      </w:r>
      <w:r>
        <w:rPr>
          <w:rFonts w:hint="default" w:ascii="Times New Roman" w:hAnsi="Times New Roman" w:cs="Times New Roman"/>
          <w:sz w:val="24"/>
          <w:szCs w:val="24"/>
        </w:rPr>
        <w:t xml:space="preserve"> The project aims to address the challenge of enhancing visual storytelling through AI-driven image recognition and caption generation.</w:t>
      </w:r>
    </w:p>
    <w:p>
      <w:pPr>
        <w:pStyle w:val="17"/>
        <w:numPr>
          <w:ilvl w:val="0"/>
          <w:numId w:val="4"/>
        </w:numPr>
        <w:rPr>
          <w:rFonts w:hint="default" w:ascii="Times New Roman" w:hAnsi="Times New Roman" w:cs="Times New Roman"/>
          <w:sz w:val="24"/>
          <w:szCs w:val="24"/>
        </w:rPr>
      </w:pPr>
      <w:r>
        <w:rPr>
          <w:rFonts w:hint="default" w:ascii="Times New Roman" w:hAnsi="Times New Roman" w:cs="Times New Roman"/>
          <w:b/>
          <w:bCs/>
          <w:sz w:val="24"/>
          <w:szCs w:val="24"/>
        </w:rPr>
        <w:t>User-Centric</w:t>
      </w:r>
      <w:r>
        <w:rPr>
          <w:rFonts w:hint="default" w:ascii="Times New Roman" w:hAnsi="Times New Roman" w:cs="Times New Roman"/>
          <w:sz w:val="24"/>
          <w:szCs w:val="24"/>
        </w:rPr>
        <w:t xml:space="preserve"> Approach: The design thinking process emphasizes user needs, usability, and engagement throughout the project.</w:t>
      </w:r>
    </w:p>
    <w:p>
      <w:pPr>
        <w:pStyle w:val="17"/>
        <w:numPr>
          <w:ilvl w:val="0"/>
          <w:numId w:val="4"/>
        </w:numPr>
        <w:rPr>
          <w:rFonts w:hint="default" w:ascii="Times New Roman" w:hAnsi="Times New Roman" w:cs="Times New Roman"/>
          <w:sz w:val="24"/>
          <w:szCs w:val="24"/>
        </w:rPr>
      </w:pPr>
      <w:r>
        <w:rPr>
          <w:rFonts w:hint="default" w:ascii="Times New Roman" w:hAnsi="Times New Roman" w:cs="Times New Roman"/>
          <w:b/>
          <w:bCs/>
          <w:sz w:val="24"/>
          <w:szCs w:val="24"/>
        </w:rPr>
        <w:t>Iterative Design</w:t>
      </w:r>
      <w:r>
        <w:rPr>
          <w:rFonts w:hint="default" w:ascii="Times New Roman" w:hAnsi="Times New Roman" w:cs="Times New Roman"/>
          <w:sz w:val="24"/>
          <w:szCs w:val="24"/>
        </w:rPr>
        <w:t>: The design phase includes continuous iteration based on user feedback and usability testing.</w:t>
      </w:r>
    </w:p>
    <w:p>
      <w:pPr>
        <w:rPr>
          <w:rFonts w:hint="default" w:ascii="Times New Roman" w:hAnsi="Times New Roman" w:cs="Times New Roman"/>
          <w:sz w:val="24"/>
          <w:szCs w:val="24"/>
        </w:rPr>
      </w:pPr>
    </w:p>
    <w:p>
      <w:pPr>
        <w:rPr>
          <w:rFonts w:hint="default" w:ascii="Times New Roman" w:hAnsi="Times New Roman" w:cs="Times New Roman"/>
          <w:b/>
          <w:bCs/>
        </w:rPr>
      </w:pPr>
      <w:r>
        <w:rPr>
          <w:rFonts w:hint="default" w:ascii="Times New Roman" w:hAnsi="Times New Roman" w:cs="Times New Roman"/>
          <w:b/>
          <w:bCs/>
        </w:rPr>
        <w:t xml:space="preserve"> 4. Technical Implementation</w:t>
      </w:r>
    </w:p>
    <w:p>
      <w:pPr>
        <w:rPr>
          <w:rFonts w:hint="default" w:ascii="Times New Roman" w:hAnsi="Times New Roman" w:cs="Times New Roman"/>
          <w:b/>
          <w:bCs/>
        </w:rPr>
      </w:pPr>
    </w:p>
    <w:p>
      <w:pPr>
        <w:rPr>
          <w:rFonts w:hint="default" w:ascii="Times New Roman" w:hAnsi="Times New Roman" w:cs="Times New Roman"/>
          <w:b/>
          <w:bCs/>
          <w:sz w:val="24"/>
          <w:szCs w:val="24"/>
        </w:rPr>
      </w:pP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Image Recognition Setup:</w:t>
      </w:r>
    </w:p>
    <w:p>
      <w:pPr>
        <w:pStyle w:val="17"/>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Create IBM Cloud Visual Recognition service instance.</w:t>
      </w:r>
    </w:p>
    <w:p>
      <w:pPr>
        <w:pStyle w:val="17"/>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Obtain API keys and credentials.</w:t>
      </w:r>
    </w:p>
    <w:p>
      <w:pPr>
        <w:pStyle w:val="17"/>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Ensure secure and efficient integration with the system.</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User Interface Design:</w:t>
      </w:r>
    </w:p>
    <w:p>
      <w:pPr>
        <w:pStyle w:val="17"/>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Develop wireframes and mockups.</w:t>
      </w:r>
    </w:p>
    <w:p>
      <w:pPr>
        <w:pStyle w:val="17"/>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Implement user guidance and visual cues.</w:t>
      </w:r>
    </w:p>
    <w:p>
      <w:pPr>
        <w:pStyle w:val="17"/>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Prioritize an intuitive, accessible, and aesthetically pleasing design.</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Image Classification:</w:t>
      </w:r>
    </w:p>
    <w:p>
      <w:pPr>
        <w:pStyle w:val="17"/>
        <w:numPr>
          <w:ilvl w:val="0"/>
          <w:numId w:val="7"/>
        </w:numPr>
        <w:rPr>
          <w:rFonts w:hint="default" w:ascii="Times New Roman" w:hAnsi="Times New Roman" w:cs="Times New Roman"/>
          <w:sz w:val="24"/>
          <w:szCs w:val="24"/>
        </w:rPr>
      </w:pPr>
      <w:r>
        <w:rPr>
          <w:rFonts w:hint="default" w:ascii="Times New Roman" w:hAnsi="Times New Roman" w:cs="Times New Roman"/>
          <w:sz w:val="24"/>
          <w:szCs w:val="24"/>
        </w:rPr>
        <w:t>Choose appropriate pre-trained models.</w:t>
      </w:r>
    </w:p>
    <w:p>
      <w:pPr>
        <w:pStyle w:val="17"/>
        <w:numPr>
          <w:ilvl w:val="0"/>
          <w:numId w:val="7"/>
        </w:numPr>
        <w:rPr>
          <w:rFonts w:hint="default" w:ascii="Times New Roman" w:hAnsi="Times New Roman" w:cs="Times New Roman"/>
          <w:sz w:val="24"/>
          <w:szCs w:val="24"/>
        </w:rPr>
      </w:pPr>
      <w:r>
        <w:rPr>
          <w:rFonts w:hint="default" w:ascii="Times New Roman" w:hAnsi="Times New Roman" w:cs="Times New Roman"/>
          <w:sz w:val="24"/>
          <w:szCs w:val="24"/>
        </w:rPr>
        <w:t>Implement image preprocessing for optimal recognition.</w:t>
      </w:r>
    </w:p>
    <w:p>
      <w:pPr>
        <w:pStyle w:val="17"/>
        <w:numPr>
          <w:ilvl w:val="0"/>
          <w:numId w:val="7"/>
        </w:numPr>
        <w:rPr>
          <w:rFonts w:hint="default" w:ascii="Times New Roman" w:hAnsi="Times New Roman" w:cs="Times New Roman"/>
          <w:sz w:val="24"/>
          <w:szCs w:val="24"/>
        </w:rPr>
      </w:pPr>
      <w:r>
        <w:rPr>
          <w:rFonts w:hint="default" w:ascii="Times New Roman" w:hAnsi="Times New Roman" w:cs="Times New Roman"/>
          <w:sz w:val="24"/>
          <w:szCs w:val="24"/>
        </w:rPr>
        <w:t>Continuously monitor and optimize model performance metrics.</w:t>
      </w:r>
    </w:p>
    <w:p>
      <w:pPr>
        <w:rPr>
          <w:rFonts w:hint="default" w:ascii="Times New Roman" w:hAnsi="Times New Roman" w:cs="Times New Roman"/>
          <w:b/>
          <w:bCs/>
          <w:sz w:val="24"/>
          <w:szCs w:val="24"/>
        </w:rPr>
      </w:pP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AI-Generated Captions:</w:t>
      </w:r>
    </w:p>
    <w:p>
      <w:pPr>
        <w:pStyle w:val="17"/>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Select and train language models.</w:t>
      </w:r>
    </w:p>
    <w:p>
      <w:pPr>
        <w:pStyle w:val="17"/>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Implement sentiment analysis and content summarization.</w:t>
      </w:r>
    </w:p>
    <w:p>
      <w:pPr>
        <w:pStyle w:val="17"/>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Ensure context-aware caption generation.</w:t>
      </w:r>
    </w:p>
    <w:p>
      <w:pPr>
        <w:rPr>
          <w:rFonts w:hint="default" w:ascii="Times New Roman" w:hAnsi="Times New Roman" w:cs="Times New Roman"/>
          <w:b/>
          <w:bCs/>
        </w:rPr>
      </w:pPr>
      <w:r>
        <w:rPr>
          <w:rFonts w:hint="default" w:ascii="Times New Roman" w:hAnsi="Times New Roman" w:cs="Times New Roman"/>
          <w:b/>
          <w:bCs/>
        </w:rPr>
        <w:t xml:space="preserve">   User Engagement Features:</w:t>
      </w:r>
    </w:p>
    <w:p>
      <w:pPr>
        <w:pStyle w:val="17"/>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Enable social media sharing of AI-enhanced images and narratives.</w:t>
      </w:r>
    </w:p>
    <w:p>
      <w:pPr>
        <w:pStyle w:val="17"/>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Create customizable image galleries for users to organize and showcase their work.</w:t>
      </w:r>
    </w:p>
    <w:p>
      <w:pPr>
        <w:pStyle w:val="17"/>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Implement personalized storytelling tools for users to craft compelling narratives.</w:t>
      </w:r>
    </w:p>
    <w:p>
      <w:pPr>
        <w:pStyle w:val="17"/>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Incorporate user interaction analytics to provide insights and improvements.</w:t>
      </w:r>
    </w:p>
    <w:p>
      <w:pPr>
        <w:rPr>
          <w:rFonts w:hint="default" w:ascii="Times New Roman" w:hAnsi="Times New Roman" w:cs="Times New Roman"/>
          <w:sz w:val="24"/>
          <w:szCs w:val="24"/>
        </w:rPr>
      </w:pPr>
    </w:p>
    <w:p>
      <w:pPr>
        <w:rPr>
          <w:rFonts w:hint="default" w:ascii="Times New Roman" w:hAnsi="Times New Roman" w:cs="Times New Roman"/>
          <w:b/>
          <w:bCs/>
        </w:rPr>
      </w:pPr>
      <w:r>
        <w:rPr>
          <w:rFonts w:hint="default" w:ascii="Times New Roman" w:hAnsi="Times New Roman" w:cs="Times New Roman"/>
          <w:b/>
          <w:bCs/>
        </w:rPr>
        <w:t>5. User Engagement and Impact</w:t>
      </w:r>
    </w:p>
    <w:p>
      <w:pPr>
        <w:pStyle w:val="17"/>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Enhanced Storytelling: AI-generated captions add depth and emotion to visual content, enabling creators to convey their message effectively and engage their audience on a profound level.</w:t>
      </w:r>
    </w:p>
    <w:p>
      <w:pPr>
        <w:pStyle w:val="17"/>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Accessibility: The user-friendly interface and intuitive design make advanced AI technology accessible to users of all skill levels, democratizing the creation of impactful visual stories.</w:t>
      </w:r>
    </w:p>
    <w:p>
      <w:pPr>
        <w:pStyle w:val="17"/>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Community Building: Features like social sharing and personalized storytelling foster user interaction, encouraging the growth of a vibrant community of content creators and enthusiasts.</w:t>
      </w:r>
    </w:p>
    <w:p>
      <w:pPr>
        <w:pStyle w:val="17"/>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Art and Technology Fusion: The project embodies the fusion of art and technology, providing a platform where the creative potential of both can be fully realized.</w:t>
      </w:r>
    </w:p>
    <w:p>
      <w:pPr>
        <w:rPr>
          <w:rFonts w:hint="default" w:ascii="Times New Roman" w:hAnsi="Times New Roman" w:cs="Times New Roman"/>
          <w:b/>
          <w:bCs/>
        </w:rPr>
      </w:pPr>
      <w:r>
        <w:rPr>
          <w:rFonts w:hint="default" w:ascii="Times New Roman" w:hAnsi="Times New Roman" w:cs="Times New Roman"/>
          <w:b/>
          <w:bCs/>
        </w:rPr>
        <w:t>6. Scope and Deliverables</w:t>
      </w:r>
    </w:p>
    <w:p>
      <w:pPr>
        <w:pStyle w:val="17"/>
        <w:numPr>
          <w:ilvl w:val="0"/>
          <w:numId w:val="11"/>
        </w:numPr>
        <w:rPr>
          <w:rFonts w:hint="default" w:ascii="Times New Roman" w:hAnsi="Times New Roman" w:cs="Times New Roman"/>
        </w:rPr>
      </w:pPr>
      <w:r>
        <w:rPr>
          <w:rFonts w:hint="default" w:ascii="Times New Roman" w:hAnsi="Times New Roman" w:cs="Times New Roman"/>
          <w:b/>
          <w:bCs/>
        </w:rPr>
        <w:t>Phase 1:</w:t>
      </w:r>
      <w:r>
        <w:rPr>
          <w:rFonts w:hint="default" w:ascii="Times New Roman" w:hAnsi="Times New Roman" w:cs="Times New Roman"/>
        </w:rPr>
        <w:t xml:space="preserve"> Problem definition, design thinking, and technical setup.</w:t>
      </w:r>
    </w:p>
    <w:p>
      <w:pPr>
        <w:pStyle w:val="17"/>
        <w:numPr>
          <w:ilvl w:val="0"/>
          <w:numId w:val="11"/>
        </w:numPr>
        <w:rPr>
          <w:rFonts w:hint="default" w:ascii="Times New Roman" w:hAnsi="Times New Roman" w:cs="Times New Roman"/>
        </w:rPr>
      </w:pPr>
      <w:r>
        <w:rPr>
          <w:rFonts w:hint="default" w:ascii="Times New Roman" w:hAnsi="Times New Roman" w:cs="Times New Roman"/>
          <w:b/>
          <w:bCs/>
        </w:rPr>
        <w:t>Phase 2:</w:t>
      </w:r>
      <w:r>
        <w:rPr>
          <w:rFonts w:hint="default" w:ascii="Times New Roman" w:hAnsi="Times New Roman" w:cs="Times New Roman"/>
        </w:rPr>
        <w:t xml:space="preserve"> User interface design, image recognition implementation, and initial user engagement features.</w:t>
      </w:r>
    </w:p>
    <w:p>
      <w:pPr>
        <w:pStyle w:val="17"/>
        <w:numPr>
          <w:ilvl w:val="0"/>
          <w:numId w:val="11"/>
        </w:numPr>
        <w:rPr>
          <w:rFonts w:hint="default" w:ascii="Times New Roman" w:hAnsi="Times New Roman" w:cs="Times New Roman"/>
        </w:rPr>
      </w:pPr>
      <w:r>
        <w:rPr>
          <w:rFonts w:hint="default" w:ascii="Times New Roman" w:hAnsi="Times New Roman" w:cs="Times New Roman"/>
          <w:b/>
          <w:bCs/>
        </w:rPr>
        <w:t>Phase 3:</w:t>
      </w:r>
      <w:r>
        <w:rPr>
          <w:rFonts w:hint="default" w:ascii="Times New Roman" w:hAnsi="Times New Roman" w:cs="Times New Roman"/>
        </w:rPr>
        <w:t xml:space="preserve"> Integration of AI-generated captions, advanced user engagement features, and iterative refinement.</w:t>
      </w:r>
    </w:p>
    <w:p>
      <w:pPr>
        <w:pStyle w:val="17"/>
        <w:numPr>
          <w:ilvl w:val="0"/>
          <w:numId w:val="11"/>
        </w:numPr>
        <w:rPr>
          <w:rFonts w:hint="default" w:ascii="Times New Roman" w:hAnsi="Times New Roman" w:cs="Times New Roman"/>
        </w:rPr>
      </w:pPr>
      <w:r>
        <w:rPr>
          <w:rFonts w:hint="default" w:ascii="Times New Roman" w:hAnsi="Times New Roman" w:cs="Times New Roman"/>
          <w:b/>
          <w:bCs/>
        </w:rPr>
        <w:t>Deliverables:</w:t>
      </w:r>
      <w:r>
        <w:rPr>
          <w:rFonts w:hint="default" w:ascii="Times New Roman" w:hAnsi="Times New Roman" w:cs="Times New Roman"/>
        </w:rPr>
        <w:t xml:space="preserve"> A fully functional Image Recognition platform, including documentation, user guides, and a user engagement strategy.</w:t>
      </w:r>
    </w:p>
    <w:p>
      <w:pPr>
        <w:pStyle w:val="17"/>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7.  Project Risks and Mitigations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b/>
          <w:bCs/>
        </w:rPr>
        <w:t>Technical Challenges:</w:t>
      </w:r>
      <w:r>
        <w:rPr>
          <w:rFonts w:hint="default" w:ascii="Times New Roman" w:hAnsi="Times New Roman" w:cs="Times New Roman"/>
        </w:rPr>
        <w:t xml:space="preserve"> Regular communication and collaboration among team members and the use of agile development practices to address technical hurdles.</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b/>
          <w:bCs/>
        </w:rPr>
        <w:t>User Adoption:</w:t>
      </w:r>
      <w:r>
        <w:rPr>
          <w:rFonts w:hint="default" w:ascii="Times New Roman" w:hAnsi="Times New Roman" w:cs="Times New Roman"/>
        </w:rPr>
        <w:t xml:space="preserve"> User testing and feedback collection to ensure the platform aligns with user expectations.</w:t>
      </w:r>
    </w:p>
    <w:p>
      <w:pPr>
        <w:rPr>
          <w:rFonts w:hint="default" w:ascii="Times New Roman" w:hAnsi="Times New Roman" w:eastAsia="Times New Roman" w:cs="Times New Roman"/>
          <w:b/>
          <w:bCs/>
          <w:color w:val="000000"/>
          <w:sz w:val="36"/>
          <w:szCs w:val="36"/>
          <w:u w:val="single"/>
        </w:rPr>
      </w:pPr>
      <w:r>
        <w:rPr>
          <w:rFonts w:hint="default" w:ascii="Times New Roman" w:hAnsi="Times New Roman" w:cs="Times New Roman"/>
        </w:rPr>
        <w:t xml:space="preserve">   </w:t>
      </w:r>
      <w:r>
        <w:rPr>
          <w:rFonts w:hint="default" w:ascii="Times New Roman" w:hAnsi="Times New Roman" w:cs="Times New Roman"/>
          <w:b/>
          <w:bCs/>
        </w:rPr>
        <w:t>Data Security:</w:t>
      </w:r>
      <w:r>
        <w:rPr>
          <w:rFonts w:hint="default" w:ascii="Times New Roman" w:hAnsi="Times New Roman" w:cs="Times New Roman"/>
        </w:rPr>
        <w:t xml:space="preserve"> Implementation of robust security measures to protect user data and maintain compliance with data privacy regulations.</w:t>
      </w:r>
    </w:p>
    <w:p>
      <w:pPr>
        <w:jc w:val="center"/>
        <w:rPr>
          <w:rFonts w:hint="default" w:ascii="Times New Roman" w:hAnsi="Times New Roman" w:eastAsia="Times New Roman" w:cs="Times New Roman"/>
          <w:b/>
          <w:bCs/>
          <w:color w:val="000000"/>
          <w:sz w:val="36"/>
          <w:szCs w:val="36"/>
          <w:u w:val="single"/>
        </w:rPr>
      </w:pPr>
    </w:p>
    <w:p>
      <w:pPr>
        <w:jc w:val="center"/>
        <w:rPr>
          <w:rFonts w:hint="default" w:ascii="Times New Roman" w:hAnsi="Times New Roman" w:eastAsia="Times New Roman" w:cs="Times New Roman"/>
          <w:b/>
          <w:bCs/>
          <w:color w:val="000000"/>
          <w:sz w:val="36"/>
          <w:szCs w:val="36"/>
          <w:u w:val="single"/>
        </w:rPr>
      </w:pPr>
      <w:r>
        <w:rPr>
          <w:rFonts w:hint="default" w:ascii="Times New Roman" w:hAnsi="Times New Roman" w:eastAsia="Times New Roman" w:cs="Times New Roman"/>
          <w:b/>
          <w:bCs/>
          <w:color w:val="000000"/>
          <w:sz w:val="36"/>
          <w:szCs w:val="36"/>
          <w:u w:val="single"/>
        </w:rPr>
        <w:t>PROJECT DESIGNING AND THINKING</w:t>
      </w:r>
    </w:p>
    <w:p>
      <w:pPr>
        <w:spacing w:after="0" w:line="240" w:lineRule="auto"/>
        <w:rPr>
          <w:rFonts w:hint="default" w:ascii="Times New Roman" w:hAnsi="Times New Roman" w:eastAsia="Times New Roman" w:cs="Times New Roman"/>
          <w:b/>
          <w:bCs/>
          <w:sz w:val="26"/>
          <w:szCs w:val="26"/>
          <w:lang w:eastAsia="en-IN"/>
        </w:rPr>
      </w:pPr>
      <w:r>
        <w:rPr>
          <w:rFonts w:hint="default" w:ascii="Times New Roman" w:hAnsi="Times New Roman" w:eastAsia="Calibri" w:cs="Times New Roman"/>
          <w14:ligatures w14:val="standardContextual"/>
        </w:rPr>
        <w:drawing>
          <wp:anchor distT="0" distB="0" distL="0" distR="0" simplePos="0" relativeHeight="251659264" behindDoc="0" locked="0" layoutInCell="1" allowOverlap="1">
            <wp:simplePos x="0" y="0"/>
            <wp:positionH relativeFrom="margin">
              <wp:align>center</wp:align>
            </wp:positionH>
            <wp:positionV relativeFrom="paragraph">
              <wp:posOffset>67310</wp:posOffset>
            </wp:positionV>
            <wp:extent cx="6555105" cy="8229600"/>
            <wp:effectExtent l="0" t="0" r="0" b="0"/>
            <wp:wrapNone/>
            <wp:docPr id="1035" name="Picture 2"/>
            <wp:cNvGraphicFramePr/>
            <a:graphic xmlns:a="http://schemas.openxmlformats.org/drawingml/2006/main">
              <a:graphicData uri="http://schemas.openxmlformats.org/drawingml/2006/picture">
                <pic:pic xmlns:pic="http://schemas.openxmlformats.org/drawingml/2006/picture">
                  <pic:nvPicPr>
                    <pic:cNvPr id="1035" name="Picture 2"/>
                    <pic:cNvPicPr/>
                  </pic:nvPicPr>
                  <pic:blipFill>
                    <a:blip r:embed="rId14" cstate="print"/>
                    <a:srcRect t="8333" b="2963"/>
                    <a:stretch>
                      <a:fillRect/>
                    </a:stretch>
                  </pic:blipFill>
                  <pic:spPr>
                    <a:xfrm>
                      <a:off x="0" y="0"/>
                      <a:ext cx="6555104" cy="8229600"/>
                    </a:xfrm>
                    <a:prstGeom prst="rect">
                      <a:avLst/>
                    </a:prstGeom>
                  </pic:spPr>
                </pic:pic>
              </a:graphicData>
            </a:graphic>
          </wp:anchor>
        </w:drawing>
      </w: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6"/>
          <w:szCs w:val="26"/>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p>
    <w:p>
      <w:pPr>
        <w:spacing w:after="0" w:line="240" w:lineRule="auto"/>
        <w:rPr>
          <w:rFonts w:hint="default" w:ascii="Times New Roman" w:hAnsi="Times New Roman" w:eastAsia="Times New Roman" w:cs="Times New Roman"/>
          <w:b/>
          <w:bCs/>
          <w:sz w:val="28"/>
          <w:szCs w:val="28"/>
          <w:u w:val="single"/>
          <w:lang w:eastAsia="en-IN"/>
        </w:rPr>
      </w:pPr>
      <w:r>
        <w:rPr>
          <w:rFonts w:hint="default" w:ascii="Times New Roman" w:hAnsi="Times New Roman" w:eastAsia="Times New Roman" w:cs="Times New Roman"/>
          <w:b/>
          <w:bCs/>
          <w:sz w:val="28"/>
          <w:szCs w:val="28"/>
          <w:u w:val="single"/>
          <w:lang w:eastAsia="en-IN"/>
        </w:rPr>
        <w:t>ALGORITHM</w:t>
      </w:r>
    </w:p>
    <w:p>
      <w:pPr>
        <w:spacing w:after="0" w:line="240" w:lineRule="auto"/>
        <w:rPr>
          <w:rFonts w:hint="default" w:ascii="Times New Roman" w:hAnsi="Times New Roman" w:eastAsia="Times New Roman" w:cs="Times New Roman"/>
          <w:b/>
          <w:bCs/>
          <w:lang w:eastAsia="en-IN"/>
        </w:rPr>
      </w:pPr>
    </w:p>
    <w:p>
      <w:pPr>
        <w:spacing w:after="0" w:line="240" w:lineRule="auto"/>
        <w:rPr>
          <w:rFonts w:hint="default" w:ascii="Times New Roman" w:hAnsi="Times New Roman" w:eastAsia="Times New Roman" w:cs="Times New Roman"/>
          <w:b/>
          <w:bCs/>
          <w:lang w:eastAsia="en-IN"/>
        </w:rPr>
      </w:pPr>
    </w:p>
    <w:p>
      <w:pPr>
        <w:spacing w:after="0" w:line="240" w:lineRule="auto"/>
        <w:rPr>
          <w:rFonts w:hint="default" w:ascii="Times New Roman" w:hAnsi="Times New Roman" w:eastAsia="Times New Roman" w:cs="Times New Roman"/>
          <w:b/>
          <w:bCs/>
          <w:lang w:eastAsia="en-IN"/>
        </w:rPr>
      </w:pPr>
      <w:r>
        <w:rPr>
          <w:rFonts w:hint="default" w:ascii="Times New Roman" w:hAnsi="Times New Roman" w:eastAsia="Times New Roman" w:cs="Times New Roman"/>
          <w:b/>
          <w:bCs/>
          <w:lang w:eastAsia="en-IN"/>
        </w:rPr>
        <w:t>1.Image recognition configuration:</w:t>
      </w:r>
    </w:p>
    <w:p>
      <w:pPr>
        <w:pStyle w:val="17"/>
        <w:numPr>
          <w:ilvl w:val="0"/>
          <w:numId w:val="12"/>
        </w:numPr>
        <w:spacing w:after="0" w:line="240" w:lineRule="auto"/>
        <w:rPr>
          <w:rFonts w:hint="default" w:ascii="Times New Roman" w:hAnsi="Times New Roman" w:eastAsia="Times New Roman" w:cs="Times New Roman"/>
          <w:b/>
          <w:bCs/>
          <w:kern w:val="0"/>
          <w:lang w:eastAsia="en-IN"/>
          <w14:ligatures w14:val="none"/>
        </w:rPr>
      </w:pPr>
      <w:r>
        <w:rPr>
          <w:rFonts w:hint="default" w:ascii="Times New Roman" w:hAnsi="Times New Roman" w:eastAsia="Times New Roman" w:cs="Times New Roman"/>
          <w:b/>
          <w:bCs/>
          <w:kern w:val="0"/>
          <w:lang w:eastAsia="en-IN"/>
          <w14:ligatures w14:val="none"/>
        </w:rPr>
        <w:t>Register for an IBM Cloud account:</w:t>
      </w:r>
    </w:p>
    <w:p>
      <w:pPr>
        <w:spacing w:after="0" w:line="240" w:lineRule="auto"/>
        <w:ind w:left="1080"/>
        <w:rPr>
          <w:rFonts w:hint="default" w:ascii="Times New Roman" w:hAnsi="Times New Roman" w:eastAsia="Times New Roman" w:cs="Times New Roman"/>
          <w:lang w:eastAsia="en-IN"/>
        </w:rPr>
      </w:pPr>
      <w:r>
        <w:rPr>
          <w:rFonts w:hint="default" w:ascii="Times New Roman" w:hAnsi="Times New Roman" w:eastAsia="Times New Roman" w:cs="Times New Roman"/>
          <w:lang w:eastAsia="en-IN"/>
        </w:rPr>
        <w:t>Sign up for an IBM Cloud account, which serves as a basis for accessing cloud-based services.</w:t>
      </w:r>
    </w:p>
    <w:p>
      <w:pPr>
        <w:spacing w:after="0" w:line="240" w:lineRule="auto"/>
        <w:rPr>
          <w:rFonts w:hint="default" w:ascii="Times New Roman" w:hAnsi="Times New Roman" w:eastAsia="Times New Roman" w:cs="Times New Roman"/>
          <w:lang w:eastAsia="en-IN"/>
        </w:rPr>
      </w:pPr>
    </w:p>
    <w:p>
      <w:pPr>
        <w:pStyle w:val="17"/>
        <w:numPr>
          <w:ilvl w:val="0"/>
          <w:numId w:val="12"/>
        </w:numPr>
        <w:spacing w:after="0" w:line="240" w:lineRule="auto"/>
        <w:rPr>
          <w:rFonts w:hint="default" w:ascii="Times New Roman" w:hAnsi="Times New Roman" w:eastAsia="Times New Roman" w:cs="Times New Roman"/>
          <w:b/>
          <w:bCs/>
          <w:kern w:val="0"/>
          <w:lang w:eastAsia="en-IN"/>
          <w14:ligatures w14:val="none"/>
        </w:rPr>
      </w:pPr>
      <w:r>
        <w:rPr>
          <w:rFonts w:hint="default" w:ascii="Times New Roman" w:hAnsi="Times New Roman" w:eastAsia="Times New Roman" w:cs="Times New Roman"/>
          <w:b/>
          <w:bCs/>
          <w:kern w:val="0"/>
          <w:lang w:eastAsia="en-IN"/>
          <w14:ligatures w14:val="none"/>
        </w:rPr>
        <w:t>Create an instance of the IBM Cloud Image Recognition service:</w:t>
      </w:r>
    </w:p>
    <w:p>
      <w:pPr>
        <w:spacing w:after="0" w:line="240" w:lineRule="auto"/>
        <w:ind w:left="1080"/>
        <w:rPr>
          <w:rFonts w:hint="default" w:ascii="Times New Roman" w:hAnsi="Times New Roman" w:eastAsia="Times New Roman" w:cs="Times New Roman"/>
          <w:lang w:eastAsia="en-IN"/>
        </w:rPr>
      </w:pPr>
      <w:r>
        <w:rPr>
          <w:rFonts w:hint="default" w:ascii="Times New Roman" w:hAnsi="Times New Roman" w:eastAsia="Times New Roman" w:cs="Times New Roman"/>
          <w:lang w:eastAsia="en-IN"/>
        </w:rPr>
        <w:t>Configure a dedicated instance of the image recognition service, creating a space where image data will be processed.</w:t>
      </w:r>
    </w:p>
    <w:p>
      <w:pPr>
        <w:spacing w:after="0" w:line="240" w:lineRule="auto"/>
        <w:rPr>
          <w:rFonts w:hint="default" w:ascii="Times New Roman" w:hAnsi="Times New Roman" w:eastAsia="Times New Roman" w:cs="Times New Roman"/>
          <w:lang w:eastAsia="en-IN"/>
        </w:rPr>
      </w:pPr>
    </w:p>
    <w:p>
      <w:pPr>
        <w:pStyle w:val="17"/>
        <w:numPr>
          <w:ilvl w:val="0"/>
          <w:numId w:val="12"/>
        </w:numPr>
        <w:spacing w:after="0" w:line="240" w:lineRule="auto"/>
        <w:rPr>
          <w:rFonts w:hint="default" w:ascii="Times New Roman" w:hAnsi="Times New Roman" w:eastAsia="Times New Roman" w:cs="Times New Roman"/>
          <w:b/>
          <w:bCs/>
          <w:kern w:val="0"/>
          <w:lang w:eastAsia="en-IN"/>
          <w14:ligatures w14:val="none"/>
        </w:rPr>
      </w:pPr>
      <w:r>
        <w:rPr>
          <w:rFonts w:hint="default" w:ascii="Times New Roman" w:hAnsi="Times New Roman" w:eastAsia="Times New Roman" w:cs="Times New Roman"/>
          <w:b/>
          <w:bCs/>
          <w:kern w:val="0"/>
          <w:lang w:eastAsia="en-IN"/>
          <w14:ligatures w14:val="none"/>
        </w:rPr>
        <w:t>Get API key and credentials:</w:t>
      </w:r>
    </w:p>
    <w:p>
      <w:pPr>
        <w:spacing w:after="0" w:line="240" w:lineRule="auto"/>
        <w:ind w:left="1080"/>
        <w:rPr>
          <w:rFonts w:hint="default" w:ascii="Times New Roman" w:hAnsi="Times New Roman" w:eastAsia="Times New Roman" w:cs="Times New Roman"/>
          <w:lang w:eastAsia="en-IN"/>
        </w:rPr>
      </w:pPr>
      <w:r>
        <w:rPr>
          <w:rFonts w:hint="default" w:ascii="Times New Roman" w:hAnsi="Times New Roman" w:eastAsia="Times New Roman" w:cs="Times New Roman"/>
          <w:lang w:eastAsia="en-IN"/>
        </w:rPr>
        <w:t>API keys and secure credentials are provided by IBM Cloud to authenticate and authorize your application to access the Image Recognition service.</w:t>
      </w:r>
    </w:p>
    <w:p>
      <w:pPr>
        <w:spacing w:after="0" w:line="240" w:lineRule="auto"/>
        <w:rPr>
          <w:rFonts w:hint="default" w:ascii="Times New Roman" w:hAnsi="Times New Roman" w:eastAsia="Times New Roman" w:cs="Times New Roman"/>
          <w:lang w:eastAsia="en-IN"/>
        </w:rPr>
      </w:pPr>
    </w:p>
    <w:p>
      <w:pPr>
        <w:pStyle w:val="17"/>
        <w:numPr>
          <w:ilvl w:val="0"/>
          <w:numId w:val="12"/>
        </w:numPr>
        <w:spacing w:after="0" w:line="240" w:lineRule="auto"/>
        <w:rPr>
          <w:rFonts w:hint="default" w:ascii="Times New Roman" w:hAnsi="Times New Roman" w:eastAsia="Times New Roman" w:cs="Times New Roman"/>
          <w:b/>
          <w:bCs/>
          <w:kern w:val="0"/>
          <w:lang w:eastAsia="en-IN"/>
          <w14:ligatures w14:val="none"/>
        </w:rPr>
      </w:pPr>
      <w:r>
        <w:rPr>
          <w:rFonts w:hint="default" w:ascii="Times New Roman" w:hAnsi="Times New Roman" w:eastAsia="Times New Roman" w:cs="Times New Roman"/>
          <w:b/>
          <w:bCs/>
          <w:kern w:val="0"/>
          <w:lang w:eastAsia="en-IN"/>
          <w14:ligatures w14:val="none"/>
        </w:rPr>
        <w:t>Store API keys securely:</w:t>
      </w:r>
    </w:p>
    <w:p>
      <w:pPr>
        <w:spacing w:after="0" w:line="240" w:lineRule="auto"/>
        <w:ind w:left="1080"/>
        <w:rPr>
          <w:rFonts w:hint="default" w:ascii="Times New Roman" w:hAnsi="Times New Roman" w:eastAsia="Times New Roman" w:cs="Times New Roman"/>
          <w:lang w:eastAsia="en-IN"/>
        </w:rPr>
      </w:pPr>
      <w:r>
        <w:rPr>
          <w:rFonts w:hint="default" w:ascii="Times New Roman" w:hAnsi="Times New Roman" w:eastAsia="Times New Roman" w:cs="Times New Roman"/>
          <w:lang w:eastAsia="en-IN"/>
        </w:rPr>
        <w:t>Secure API keys and credentials to protect against unauthorized access to your services and data.</w:t>
      </w:r>
    </w:p>
    <w:p>
      <w:pPr>
        <w:spacing w:after="0" w:line="240" w:lineRule="auto"/>
        <w:rPr>
          <w:rFonts w:hint="default" w:ascii="Times New Roman" w:hAnsi="Times New Roman" w:eastAsia="Times New Roman" w:cs="Times New Roman"/>
          <w:lang w:eastAsia="en-IN"/>
        </w:rPr>
      </w:pPr>
    </w:p>
    <w:p>
      <w:pPr>
        <w:rPr>
          <w:rFonts w:hint="default" w:ascii="Times New Roman" w:hAnsi="Times New Roman" w:eastAsia="Calibri" w:cs="Times New Roman"/>
          <w:kern w:val="2"/>
          <w14:ligatures w14:val="standardContextual"/>
        </w:rPr>
      </w:pPr>
    </w:p>
    <w:p>
      <w:pPr>
        <w:rPr>
          <w:rFonts w:hint="default" w:ascii="Times New Roman" w:hAnsi="Times New Roman" w:eastAsia="Calibri" w:cs="Times New Roman"/>
          <w:b/>
          <w:bCs/>
          <w:kern w:val="2"/>
          <w:sz w:val="28"/>
          <w:szCs w:val="28"/>
          <w:u w:val="single"/>
          <w:lang w:val="en-GB"/>
          <w14:ligatures w14:val="standardContextual"/>
        </w:rPr>
      </w:pPr>
      <w:r>
        <w:rPr>
          <w:rFonts w:hint="default" w:ascii="Times New Roman" w:hAnsi="Times New Roman" w:eastAsia="Calibri" w:cs="Times New Roman"/>
          <w:b/>
          <w:bCs/>
          <w:kern w:val="2"/>
          <w:sz w:val="28"/>
          <w:szCs w:val="28"/>
          <w:u w:val="single"/>
          <w:lang w:val="en-GB"/>
          <w14:ligatures w14:val="standardContextual"/>
        </w:rPr>
        <w:t>DATASET:</w:t>
      </w:r>
    </w:p>
    <w:p>
      <w:pPr>
        <w:rPr>
          <w:rFonts w:hint="default" w:ascii="Times New Roman" w:hAnsi="Times New Roman" w:eastAsia="Calibri"/>
          <w:b/>
          <w:bCs/>
          <w:kern w:val="2"/>
          <w:lang w:val="en-GB"/>
          <w14:ligatures w14:val="standardContextual"/>
        </w:rPr>
      </w:pPr>
    </w:p>
    <w:p>
      <w:pPr>
        <w:rPr>
          <w:rFonts w:hint="default" w:ascii="Times New Roman" w:hAnsi="Times New Roman" w:eastAsia="Calibri"/>
          <w:b w:val="0"/>
          <w:bCs w:val="0"/>
          <w:kern w:val="2"/>
          <w:lang w:val="en-GB"/>
          <w14:ligatures w14:val="standardContextual"/>
        </w:rPr>
      </w:pPr>
      <w:r>
        <w:rPr>
          <w:rFonts w:hint="default" w:ascii="Times New Roman" w:hAnsi="Times New Roman" w:eastAsia="Calibri"/>
          <w:b w:val="0"/>
          <w:bCs w:val="0"/>
          <w:kern w:val="2"/>
          <w:lang w:val="en-GB"/>
          <w14:ligatures w14:val="standardContextual"/>
        </w:rPr>
        <w:t>https://www.kaggle.com/datase ts/msambare/fer2013</w:t>
      </w:r>
    </w:p>
    <w:p>
      <w:pPr>
        <w:rPr>
          <w:rFonts w:hint="default" w:ascii="Times New Roman" w:hAnsi="Times New Roman" w:eastAsia="Calibri"/>
          <w:b w:val="0"/>
          <w:bCs w:val="0"/>
          <w:kern w:val="2"/>
          <w:lang w:val="en-GB"/>
          <w14:ligatures w14:val="standardContextual"/>
        </w:rPr>
      </w:pPr>
      <w:r>
        <w:rPr>
          <w:rFonts w:hint="default" w:ascii="Times New Roman" w:hAnsi="Times New Roman" w:eastAsia="Calibri"/>
          <w:b w:val="0"/>
          <w:bCs w:val="0"/>
          <w:kern w:val="2"/>
          <w:lang w:val="en-GB"/>
          <w14:ligatures w14:val="standardContextual"/>
        </w:rPr>
        <w:t>https://www.kaggle.com/datase ts/deadskull7/fer2013</w:t>
      </w:r>
    </w:p>
    <w:p>
      <w:pPr>
        <w:rPr>
          <w:rFonts w:hint="default" w:ascii="Times New Roman" w:hAnsi="Times New Roman" w:eastAsia="Calibri"/>
          <w:b w:val="0"/>
          <w:bCs w:val="0"/>
          <w:kern w:val="2"/>
          <w:lang w:val="en-GB"/>
          <w14:ligatures w14:val="standardContextual"/>
        </w:rPr>
      </w:pPr>
      <w:r>
        <w:rPr>
          <w:rFonts w:hint="default" w:ascii="Times New Roman" w:hAnsi="Times New Roman" w:eastAsia="Calibri"/>
          <w:b w:val="0"/>
          <w:bCs w:val="0"/>
          <w:kern w:val="2"/>
          <w:lang w:val="en-GB"/>
          <w14:ligatures w14:val="standardContextual"/>
        </w:rPr>
        <w:t>https://github.com/microsoft/F ERPlus</w:t>
      </w:r>
    </w:p>
    <w:p>
      <w:pPr>
        <w:rPr>
          <w:rFonts w:hint="default" w:ascii="Times New Roman" w:hAnsi="Times New Roman" w:eastAsia="Calibri" w:cs="Times New Roman"/>
          <w:b w:val="0"/>
          <w:bCs w:val="0"/>
          <w:kern w:val="2"/>
          <w:lang w:val="en-GB"/>
          <w14:ligatures w14:val="standardContextual"/>
        </w:rPr>
      </w:pPr>
      <w:r>
        <w:rPr>
          <w:rFonts w:hint="default" w:ascii="Times New Roman" w:hAnsi="Times New Roman" w:eastAsia="Calibri"/>
          <w:b w:val="0"/>
          <w:bCs w:val="0"/>
          <w:kern w:val="2"/>
          <w:lang w:val="en-GB"/>
          <w14:ligatures w14:val="standardContextual"/>
        </w:rPr>
        <w:t>https://www.kaggle.com/datase ts/shawon10/ckplus</w:t>
      </w:r>
    </w:p>
    <w:p>
      <w:pPr>
        <w:rPr>
          <w:rFonts w:hint="default" w:ascii="Times New Roman" w:hAnsi="Times New Roman" w:eastAsia="Calibri" w:cs="Times New Roman"/>
          <w:kern w:val="2"/>
          <w:lang w:val="en-GB"/>
          <w14:ligatures w14:val="standardContextual"/>
        </w:rPr>
      </w:pPr>
    </w:p>
    <w:p>
      <w:pPr>
        <w:rPr>
          <w:rFonts w:hint="default" w:ascii="Times New Roman" w:hAnsi="Times New Roman" w:eastAsia="Calibri" w:cs="Times New Roman"/>
          <w:kern w:val="2"/>
          <w14:ligatures w14:val="standardContextual"/>
        </w:rPr>
      </w:pPr>
    </w:p>
    <w:p>
      <w:pPr>
        <w:rPr>
          <w:rFonts w:hint="default" w:ascii="Times New Roman" w:hAnsi="Times New Roman" w:eastAsia="Calibri" w:cs="Times New Roman"/>
          <w:kern w:val="2"/>
          <w14:ligatures w14:val="standardContextual"/>
        </w:rPr>
      </w:pPr>
    </w:p>
    <w:p>
      <w:pPr>
        <w:rPr>
          <w:rFonts w:hint="default" w:ascii="Times New Roman" w:hAnsi="Times New Roman" w:eastAsia="Calibri" w:cs="Times New Roman"/>
          <w:kern w:val="2"/>
          <w14:ligatures w14:val="standardContextual"/>
        </w:rPr>
      </w:pPr>
    </w:p>
    <w:p>
      <w:pPr>
        <w:rPr>
          <w:rFonts w:hint="default" w:ascii="Times New Roman" w:hAnsi="Times New Roman" w:eastAsia="Calibri" w:cs="Times New Roman"/>
          <w:kern w:val="2"/>
          <w14:ligatures w14:val="standardContextual"/>
        </w:rPr>
      </w:pPr>
    </w:p>
    <w:p>
      <w:pPr>
        <w:rPr>
          <w:rFonts w:hint="default" w:ascii="Times New Roman" w:hAnsi="Times New Roman" w:eastAsia="Calibri" w:cs="Times New Roman"/>
          <w:kern w:val="2"/>
          <w14:ligatures w14:val="standardContextual"/>
        </w:rPr>
      </w:pPr>
    </w:p>
    <w:p>
      <w:pPr>
        <w:rPr>
          <w:rFonts w:hint="default" w:ascii="Times New Roman" w:hAnsi="Times New Roman" w:eastAsia="Calibri" w:cs="Times New Roman"/>
          <w:kern w:val="2"/>
          <w14:ligatures w14:val="standardContextual"/>
        </w:rPr>
      </w:pPr>
    </w:p>
    <w:p>
      <w:pPr>
        <w:shd w:val="clear" w:color="auto" w:fill="FFFFFF"/>
        <w:spacing w:after="0"/>
        <w:jc w:val="both"/>
        <w:rPr>
          <w:rFonts w:hint="default" w:ascii="Times New Roman" w:hAnsi="Times New Roman" w:cs="Times New Roman"/>
          <w:color w:val="000000"/>
          <w:sz w:val="28"/>
          <w:szCs w:val="28"/>
          <w:u w:val="single"/>
          <w:shd w:val="clear" w:color="auto" w:fill="F7F7F8"/>
        </w:rPr>
      </w:pPr>
    </w:p>
    <w:p>
      <w:pPr>
        <w:shd w:val="clear" w:color="auto" w:fill="FFFFFF"/>
        <w:spacing w:after="0"/>
        <w:jc w:val="both"/>
        <w:rPr>
          <w:rFonts w:hint="default" w:ascii="Times New Roman" w:hAnsi="Times New Roman" w:cs="Times New Roman"/>
          <w:color w:val="000000"/>
          <w:sz w:val="28"/>
          <w:szCs w:val="28"/>
          <w:u w:val="single"/>
          <w:shd w:val="clear" w:color="auto" w:fill="F7F7F8"/>
        </w:rPr>
      </w:pPr>
    </w:p>
    <w:p>
      <w:pPr>
        <w:shd w:val="clear" w:color="auto" w:fill="FFFFFF"/>
        <w:spacing w:after="0"/>
        <w:jc w:val="both"/>
        <w:rPr>
          <w:rFonts w:hint="default" w:ascii="Times New Roman" w:hAnsi="Times New Roman" w:cs="Times New Roman"/>
          <w:color w:val="000000"/>
          <w:sz w:val="28"/>
          <w:szCs w:val="28"/>
          <w:u w:val="single"/>
          <w:shd w:val="clear" w:color="auto" w:fill="F7F7F8"/>
        </w:rPr>
      </w:pPr>
    </w:p>
    <w:p>
      <w:pPr>
        <w:shd w:val="clear" w:color="auto" w:fill="FFFFFF"/>
        <w:spacing w:after="0"/>
        <w:jc w:val="center"/>
        <w:rPr>
          <w:rFonts w:hint="default" w:ascii="Times New Roman" w:hAnsi="Times New Roman" w:cs="Times New Roman"/>
          <w:color w:val="000000"/>
          <w:sz w:val="28"/>
          <w:szCs w:val="28"/>
          <w:u w:val="single"/>
          <w:shd w:val="clear" w:color="auto" w:fill="F7F7F8"/>
        </w:rPr>
      </w:pPr>
    </w:p>
    <w:p>
      <w:pPr>
        <w:shd w:val="clear" w:color="auto" w:fill="FFFFFF"/>
        <w:spacing w:after="0"/>
        <w:jc w:val="center"/>
        <w:rPr>
          <w:rFonts w:hint="default" w:ascii="Times New Roman" w:hAnsi="Times New Roman" w:cs="Times New Roman"/>
          <w:color w:val="000000"/>
          <w:sz w:val="28"/>
          <w:szCs w:val="28"/>
          <w:u w:val="single"/>
          <w:shd w:val="clear" w:color="auto" w:fill="F7F7F8"/>
        </w:rPr>
      </w:pPr>
    </w:p>
    <w:p>
      <w:pPr>
        <w:spacing w:before="59"/>
        <w:ind w:right="600"/>
        <w:rPr>
          <w:rFonts w:hint="default" w:ascii="Times New Roman" w:hAnsi="Times New Roman" w:cs="Times New Roman"/>
        </w:rPr>
      </w:pPr>
    </w:p>
    <w:p>
      <w:pPr>
        <w:shd w:val="clear" w:color="auto" w:fill="FFFFFF"/>
        <w:spacing w:after="0" w:line="240" w:lineRule="auto"/>
        <w:jc w:val="center"/>
        <w:rPr>
          <w:rFonts w:hint="default" w:ascii="Times New Roman" w:hAnsi="Times New Roman" w:eastAsia="Times New Roman" w:cs="Times New Roman"/>
          <w:b/>
          <w:bCs/>
          <w:color w:val="222222"/>
          <w:u w:val="single"/>
          <w:lang w:val="en-US"/>
        </w:rPr>
      </w:pPr>
      <w:bookmarkStart w:id="0" w:name="_Hlk149217568"/>
      <w:r>
        <w:rPr>
          <w:rFonts w:hint="default" w:ascii="Times New Roman" w:hAnsi="Times New Roman" w:eastAsia="Times New Roman" w:cs="Times New Roman"/>
          <w:b/>
          <w:bCs/>
          <w:color w:val="222222"/>
          <w:u w:val="single"/>
          <w:lang w:val="en-US"/>
        </w:rPr>
        <w:t>SUMMARY CODE</w:t>
      </w:r>
    </w:p>
    <w:p>
      <w:pPr>
        <w:shd w:val="clear" w:color="auto" w:fill="FFFFFF"/>
        <w:spacing w:after="0" w:line="240" w:lineRule="auto"/>
        <w:rPr>
          <w:rFonts w:hint="default" w:ascii="Times New Roman" w:hAnsi="Times New Roman" w:eastAsia="Times New Roman" w:cs="Times New Roman"/>
          <w:b/>
          <w:bCs/>
          <w:color w:val="222222"/>
          <w:u w:val="single"/>
          <w:lang w:val="en-US"/>
        </w:rPr>
      </w:pPr>
    </w:p>
    <w:p>
      <w:pPr>
        <w:spacing w:after="0"/>
        <w:rPr>
          <w:rFonts w:hint="default" w:ascii="Times New Roman" w:hAnsi="Times New Roman" w:cs="Times New Roman"/>
          <w:b/>
          <w:bCs/>
          <w:u w:val="single"/>
        </w:rPr>
      </w:pPr>
      <w:r>
        <w:rPr>
          <w:rFonts w:hint="default" w:ascii="Times New Roman" w:hAnsi="Times New Roman" w:cs="Times New Roman"/>
          <w:b/>
          <w:bCs/>
          <w:u w:val="single"/>
        </w:rPr>
        <w:t xml:space="preserve"> Code:</w:t>
      </w:r>
    </w:p>
    <w:p>
      <w:pPr>
        <w:spacing w:after="0"/>
        <w:rPr>
          <w:rFonts w:hint="default" w:ascii="Times New Roman" w:hAnsi="Times New Roman" w:cs="Times New Roman"/>
          <w:b/>
          <w:bCs/>
          <w:u w:val="single"/>
        </w:rPr>
      </w:pPr>
    </w:p>
    <w:p>
      <w:pPr>
        <w:spacing w:after="0"/>
        <w:rPr>
          <w:rFonts w:hint="default" w:ascii="Times New Roman" w:hAnsi="Times New Roman" w:cs="Times New Roman"/>
          <w:b/>
          <w:bCs/>
          <w:u w:val="single"/>
        </w:rPr>
      </w:pPr>
      <w:r>
        <w:rPr>
          <w:rFonts w:hint="default" w:ascii="Times New Roman" w:hAnsi="Times New Roman" w:cs="Times New Roman"/>
          <w:b/>
          <w:bCs/>
          <w:u w:val="single"/>
        </w:rPr>
        <w:t>DOCKERFILE:</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FROM node:10-alpine</w:t>
      </w:r>
    </w:p>
    <w:p>
      <w:pPr>
        <w:spacing w:after="0"/>
        <w:rPr>
          <w:rFonts w:hint="default" w:ascii="Times New Roman" w:hAnsi="Times New Roman" w:cs="Times New Roman"/>
        </w:rPr>
      </w:pPr>
      <w:r>
        <w:rPr>
          <w:rFonts w:hint="default" w:ascii="Times New Roman" w:hAnsi="Times New Roman" w:cs="Times New Roman"/>
        </w:rPr>
        <w:t>WORKDIR /usr/src/app</w:t>
      </w:r>
    </w:p>
    <w:p>
      <w:pPr>
        <w:spacing w:after="0"/>
        <w:rPr>
          <w:rFonts w:hint="default" w:ascii="Times New Roman" w:hAnsi="Times New Roman" w:cs="Times New Roman"/>
        </w:rPr>
      </w:pPr>
      <w:r>
        <w:rPr>
          <w:rFonts w:hint="default" w:ascii="Times New Roman" w:hAnsi="Times New Roman" w:cs="Times New Roman"/>
        </w:rPr>
        <w:t>COPY package*.json ./</w:t>
      </w:r>
    </w:p>
    <w:p>
      <w:pPr>
        <w:spacing w:after="0"/>
        <w:rPr>
          <w:rFonts w:hint="default" w:ascii="Times New Roman" w:hAnsi="Times New Roman" w:cs="Times New Roman"/>
        </w:rPr>
      </w:pPr>
      <w:r>
        <w:rPr>
          <w:rFonts w:hint="default" w:ascii="Times New Roman" w:hAnsi="Times New Roman" w:cs="Times New Roman"/>
        </w:rPr>
        <w:t>RUN npm install</w:t>
      </w:r>
    </w:p>
    <w:p>
      <w:pPr>
        <w:spacing w:after="0"/>
        <w:rPr>
          <w:rFonts w:hint="default" w:ascii="Times New Roman" w:hAnsi="Times New Roman" w:cs="Times New Roman"/>
        </w:rPr>
      </w:pPr>
      <w:r>
        <w:rPr>
          <w:rFonts w:hint="default" w:ascii="Times New Roman" w:hAnsi="Times New Roman" w:cs="Times New Roman"/>
        </w:rPr>
        <w:t>RUN npm ci --only=production</w:t>
      </w:r>
    </w:p>
    <w:p>
      <w:pPr>
        <w:spacing w:after="0"/>
        <w:rPr>
          <w:rFonts w:hint="default" w:ascii="Times New Roman" w:hAnsi="Times New Roman" w:cs="Times New Roman"/>
        </w:rPr>
      </w:pPr>
      <w:r>
        <w:rPr>
          <w:rFonts w:hint="default" w:ascii="Times New Roman" w:hAnsi="Times New Roman" w:cs="Times New Roman"/>
        </w:rPr>
        <w:t>COPY . .</w:t>
      </w:r>
    </w:p>
    <w:p>
      <w:pPr>
        <w:spacing w:after="0"/>
        <w:rPr>
          <w:rFonts w:hint="default" w:ascii="Times New Roman" w:hAnsi="Times New Roman" w:cs="Times New Roman"/>
        </w:rPr>
      </w:pPr>
      <w:r>
        <w:rPr>
          <w:rFonts w:hint="default" w:ascii="Times New Roman" w:hAnsi="Times New Roman" w:cs="Times New Roman"/>
        </w:rPr>
        <w:t>EXPOSE 3001</w:t>
      </w:r>
    </w:p>
    <w:p>
      <w:pPr>
        <w:spacing w:after="0"/>
        <w:rPr>
          <w:rFonts w:hint="default" w:ascii="Times New Roman" w:hAnsi="Times New Roman" w:cs="Times New Roman"/>
        </w:rPr>
      </w:pPr>
      <w:r>
        <w:rPr>
          <w:rFonts w:hint="default" w:ascii="Times New Roman" w:hAnsi="Times New Roman" w:cs="Times New Roman"/>
        </w:rPr>
        <w:t>CMD [ "node", "server.js" ]</w:t>
      </w:r>
    </w:p>
    <w:p>
      <w:pPr>
        <w:spacing w:after="0"/>
        <w:rPr>
          <w:rFonts w:hint="default" w:ascii="Times New Roman" w:hAnsi="Times New Roman" w:cs="Times New Roman"/>
        </w:rPr>
      </w:pPr>
      <w:r>
        <w:rPr>
          <w:rFonts w:hint="default" w:ascii="Times New Roman" w:hAnsi="Times New Roman" w:cs="Times New Roman"/>
        </w:rPr>
        <w:drawing>
          <wp:anchor distT="0" distB="0" distL="0" distR="0" simplePos="0" relativeHeight="251661312" behindDoc="0" locked="0" layoutInCell="1" allowOverlap="1">
            <wp:simplePos x="0" y="0"/>
            <wp:positionH relativeFrom="column">
              <wp:posOffset>1333500</wp:posOffset>
            </wp:positionH>
            <wp:positionV relativeFrom="paragraph">
              <wp:posOffset>304165</wp:posOffset>
            </wp:positionV>
            <wp:extent cx="4083685" cy="2821940"/>
            <wp:effectExtent l="0" t="0" r="12065" b="16510"/>
            <wp:wrapTopAndBottom/>
            <wp:docPr id="1036" name="Picture 9" descr="BACKEND DEVELOPMENT"/>
            <wp:cNvGraphicFramePr/>
            <a:graphic xmlns:a="http://schemas.openxmlformats.org/drawingml/2006/main">
              <a:graphicData uri="http://schemas.openxmlformats.org/drawingml/2006/picture">
                <pic:pic xmlns:pic="http://schemas.openxmlformats.org/drawingml/2006/picture">
                  <pic:nvPicPr>
                    <pic:cNvPr id="1036" name="Picture 9" descr="BACKEND DEVELOPMENT"/>
                    <pic:cNvPicPr/>
                  </pic:nvPicPr>
                  <pic:blipFill>
                    <a:blip r:embed="rId15" cstate="print"/>
                    <a:srcRect l="16694" t="16094" r="17924" b="7979"/>
                    <a:stretch>
                      <a:fillRect/>
                    </a:stretch>
                  </pic:blipFill>
                  <pic:spPr>
                    <a:xfrm>
                      <a:off x="0" y="0"/>
                      <a:ext cx="4083685" cy="2821940"/>
                    </a:xfrm>
                    <a:prstGeom prst="rect">
                      <a:avLst/>
                    </a:prstGeom>
                    <a:ln>
                      <a:noFill/>
                    </a:ln>
                  </pic:spPr>
                </pic:pic>
              </a:graphicData>
            </a:graphic>
          </wp:anchor>
        </w:drawing>
      </w:r>
    </w:p>
    <w:p>
      <w:pPr>
        <w:spacing w:after="0"/>
        <w:rPr>
          <w:rFonts w:hint="default" w:ascii="Times New Roman" w:hAnsi="Times New Roman" w:cs="Times New Roman"/>
        </w:rPr>
      </w:pPr>
    </w:p>
    <w:p>
      <w:pPr>
        <w:spacing w:after="0"/>
        <w:rPr>
          <w:rFonts w:hint="default" w:ascii="Times New Roman" w:hAnsi="Times New Roman" w:cs="Times New Roman"/>
        </w:rPr>
      </w:pPr>
    </w:p>
    <w:bookmarkEnd w:id="0"/>
    <w:p>
      <w:pPr>
        <w:spacing w:after="0"/>
        <w:rPr>
          <w:rFonts w:hint="default" w:ascii="Times New Roman" w:hAnsi="Times New Roman" w:cs="Times New Roman"/>
        </w:rPr>
      </w:pPr>
      <w:bookmarkStart w:id="1" w:name="_Hlk149217554"/>
    </w:p>
    <w:p>
      <w:pPr>
        <w:spacing w:after="0"/>
        <w:rPr>
          <w:rFonts w:hint="default" w:ascii="Times New Roman" w:hAnsi="Times New Roman" w:cs="Times New Roman"/>
          <w:b/>
          <w:bCs/>
          <w:u w:val="single"/>
        </w:rPr>
      </w:pPr>
      <w:r>
        <w:rPr>
          <w:rFonts w:hint="default" w:ascii="Times New Roman" w:hAnsi="Times New Roman" w:cs="Times New Roman"/>
          <w:b/>
          <w:bCs/>
          <w:u w:val="single"/>
        </w:rPr>
        <w:t>PACKAGE.JSON:</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t xml:space="preserve">  "name": "codeengine-image-classification-backend",</w:t>
      </w:r>
    </w:p>
    <w:p>
      <w:pPr>
        <w:spacing w:after="0"/>
        <w:rPr>
          <w:rFonts w:hint="default" w:ascii="Times New Roman" w:hAnsi="Times New Roman" w:cs="Times New Roman"/>
        </w:rPr>
      </w:pPr>
      <w:r>
        <w:rPr>
          <w:rFonts w:hint="default" w:ascii="Times New Roman" w:hAnsi="Times New Roman" w:cs="Times New Roman"/>
        </w:rPr>
        <w:t xml:space="preserve">  "version": "1.0.0",</w:t>
      </w:r>
    </w:p>
    <w:p>
      <w:pPr>
        <w:spacing w:after="0"/>
        <w:rPr>
          <w:rFonts w:hint="default" w:ascii="Times New Roman" w:hAnsi="Times New Roman" w:cs="Times New Roman"/>
        </w:rPr>
      </w:pPr>
      <w:r>
        <w:rPr>
          <w:rFonts w:hint="default" w:ascii="Times New Roman" w:hAnsi="Times New Roman" w:cs="Times New Roman"/>
        </w:rPr>
        <w:t xml:space="preserve">  "description": "Backend server for Code Engine Image Classification",</w:t>
      </w:r>
    </w:p>
    <w:p>
      <w:pPr>
        <w:spacing w:after="0"/>
        <w:rPr>
          <w:rFonts w:hint="default" w:ascii="Times New Roman" w:hAnsi="Times New Roman" w:cs="Times New Roman"/>
        </w:rPr>
      </w:pPr>
      <w:r>
        <w:rPr>
          <w:rFonts w:hint="default" w:ascii="Times New Roman" w:hAnsi="Times New Roman" w:cs="Times New Roman"/>
        </w:rPr>
        <w:t xml:space="preserve">  "main": "server.js",</w:t>
      </w:r>
    </w:p>
    <w:p>
      <w:pPr>
        <w:spacing w:after="0"/>
        <w:rPr>
          <w:rFonts w:hint="default" w:ascii="Times New Roman" w:hAnsi="Times New Roman" w:cs="Times New Roman"/>
        </w:rPr>
      </w:pPr>
      <w:r>
        <w:rPr>
          <w:rFonts w:hint="default" w:ascii="Times New Roman" w:hAnsi="Times New Roman" w:cs="Times New Roman"/>
        </w:rPr>
        <w:t xml:space="preserve">  "scripts": {</w:t>
      </w:r>
    </w:p>
    <w:p>
      <w:pPr>
        <w:spacing w:after="0"/>
        <w:rPr>
          <w:rFonts w:hint="default" w:ascii="Times New Roman" w:hAnsi="Times New Roman" w:cs="Times New Roman"/>
        </w:rPr>
      </w:pPr>
      <w:r>
        <w:rPr>
          <w:rFonts w:hint="default" w:ascii="Times New Roman" w:hAnsi="Times New Roman" w:cs="Times New Roman"/>
        </w:rPr>
        <w:t xml:space="preserve">    "test": "echo \"Error: no test specified\" &amp;&amp; exit 1"</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"author": "Vidyasagar Machupalli",</w:t>
      </w:r>
    </w:p>
    <w:p>
      <w:pPr>
        <w:spacing w:after="0"/>
        <w:rPr>
          <w:rFonts w:hint="default" w:ascii="Times New Roman" w:hAnsi="Times New Roman" w:cs="Times New Roman"/>
        </w:rPr>
      </w:pPr>
      <w:r>
        <w:rPr>
          <w:rFonts w:hint="default" w:ascii="Times New Roman" w:hAnsi="Times New Roman" w:cs="Times New Roman"/>
        </w:rPr>
        <w:t xml:space="preserve">  "license": "ISC",</w:t>
      </w:r>
    </w:p>
    <w:p>
      <w:pPr>
        <w:spacing w:after="0"/>
        <w:rPr>
          <w:rFonts w:hint="default" w:ascii="Times New Roman" w:hAnsi="Times New Roman" w:cs="Times New Roman"/>
        </w:rPr>
      </w:pPr>
      <w:r>
        <w:rPr>
          <w:rFonts w:hint="default" w:ascii="Times New Roman" w:hAnsi="Times New Roman" w:cs="Times New Roman"/>
        </w:rPr>
        <w:t xml:space="preserve">  "dependencies": {</w:t>
      </w:r>
    </w:p>
    <w:p>
      <w:pPr>
        <w:spacing w:after="0"/>
        <w:rPr>
          <w:rFonts w:hint="default" w:ascii="Times New Roman" w:hAnsi="Times New Roman" w:cs="Times New Roman"/>
        </w:rPr>
      </w:pPr>
      <w:r>
        <w:rPr>
          <w:rFonts w:hint="default" w:ascii="Times New Roman" w:hAnsi="Times New Roman" w:cs="Times New Roman"/>
        </w:rPr>
        <w:t xml:space="preserve">    "cors": "^2.8.5",</w:t>
      </w:r>
    </w:p>
    <w:p>
      <w:pPr>
        <w:spacing w:after="0"/>
        <w:rPr>
          <w:rFonts w:hint="default" w:ascii="Times New Roman" w:hAnsi="Times New Roman" w:cs="Times New Roman"/>
        </w:rPr>
      </w:pPr>
      <w:r>
        <w:rPr>
          <w:rFonts w:hint="default" w:ascii="Times New Roman" w:hAnsi="Times New Roman" w:cs="Times New Roman"/>
        </w:rPr>
        <w:t xml:space="preserve">    "dotenv": "^8.2.0",</w:t>
      </w:r>
    </w:p>
    <w:p>
      <w:pPr>
        <w:spacing w:after="0"/>
        <w:rPr>
          <w:rFonts w:hint="default" w:ascii="Times New Roman" w:hAnsi="Times New Roman" w:cs="Times New Roman"/>
        </w:rPr>
      </w:pPr>
      <w:r>
        <w:rPr>
          <w:rFonts w:hint="default" w:ascii="Times New Roman" w:hAnsi="Times New Roman" w:cs="Times New Roman"/>
        </w:rPr>
        <w:t xml:space="preserve">    "express": "^4.17.1",</w:t>
      </w:r>
    </w:p>
    <w:p>
      <w:pPr>
        <w:spacing w:after="0"/>
        <w:rPr>
          <w:rFonts w:hint="default" w:ascii="Times New Roman" w:hAnsi="Times New Roman" w:cs="Times New Roman"/>
        </w:rPr>
      </w:pPr>
      <w:r>
        <w:rPr>
          <w:rFonts w:hint="default" w:ascii="Times New Roman" w:hAnsi="Times New Roman" w:cs="Times New Roman"/>
        </w:rPr>
        <w:t xml:space="preserve">    "ibm-cos-sdk": "^1.6.0",</w:t>
      </w:r>
    </w:p>
    <w:p>
      <w:pPr>
        <w:spacing w:after="0"/>
        <w:rPr>
          <w:rFonts w:hint="default" w:ascii="Times New Roman" w:hAnsi="Times New Roman" w:cs="Times New Roman"/>
        </w:rPr>
      </w:pPr>
      <w:r>
        <w:rPr>
          <w:rFonts w:hint="default" w:ascii="Times New Roman" w:hAnsi="Times New Roman" w:cs="Times New Roman"/>
        </w:rPr>
        <w:t xml:space="preserve">    "multer": "^1.4.2",</w:t>
      </w:r>
    </w:p>
    <w:p>
      <w:pPr>
        <w:spacing w:after="0"/>
        <w:rPr>
          <w:rFonts w:hint="default" w:ascii="Times New Roman" w:hAnsi="Times New Roman" w:cs="Times New Roman"/>
        </w:rPr>
      </w:pPr>
      <w:r>
        <w:rPr>
          <w:rFonts w:hint="default" w:ascii="Times New Roman" w:hAnsi="Times New Roman" w:cs="Times New Roman"/>
        </w:rPr>
        <w:t xml:space="preserve">    "multer-s3": "^2.9.0"</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drawing>
          <wp:anchor distT="0" distB="0" distL="0" distR="0" simplePos="0" relativeHeight="251660288" behindDoc="0" locked="0" layoutInCell="1" allowOverlap="1">
            <wp:simplePos x="0" y="0"/>
            <wp:positionH relativeFrom="column">
              <wp:posOffset>1250315</wp:posOffset>
            </wp:positionH>
            <wp:positionV relativeFrom="paragraph">
              <wp:posOffset>41910</wp:posOffset>
            </wp:positionV>
            <wp:extent cx="3911600" cy="2288540"/>
            <wp:effectExtent l="0" t="0" r="12700" b="16510"/>
            <wp:wrapTopAndBottom/>
            <wp:docPr id="1037" name="Picture 10" descr="Package.json vs Package-lock.json"/>
            <wp:cNvGraphicFramePr/>
            <a:graphic xmlns:a="http://schemas.openxmlformats.org/drawingml/2006/main">
              <a:graphicData uri="http://schemas.openxmlformats.org/drawingml/2006/picture">
                <pic:pic xmlns:pic="http://schemas.openxmlformats.org/drawingml/2006/picture">
                  <pic:nvPicPr>
                    <pic:cNvPr id="1037" name="Picture 10" descr="Package.json vs Package-lock.json"/>
                    <pic:cNvPicPr/>
                  </pic:nvPicPr>
                  <pic:blipFill>
                    <a:blip r:embed="rId16" cstate="print"/>
                    <a:srcRect l="221" t="16500" r="2325" b="-334"/>
                    <a:stretch>
                      <a:fillRect/>
                    </a:stretch>
                  </pic:blipFill>
                  <pic:spPr>
                    <a:xfrm>
                      <a:off x="0" y="0"/>
                      <a:ext cx="3911600" cy="2288540"/>
                    </a:xfrm>
                    <a:prstGeom prst="rect">
                      <a:avLst/>
                    </a:prstGeom>
                    <a:ln>
                      <a:noFill/>
                    </a:ln>
                  </pic:spPr>
                </pic:pic>
              </a:graphicData>
            </a:graphic>
          </wp:anchor>
        </w:drawing>
      </w: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b/>
          <w:bCs/>
          <w:u w:val="single"/>
        </w:rPr>
      </w:pPr>
      <w:r>
        <w:rPr>
          <w:rFonts w:hint="default" w:ascii="Times New Roman" w:hAnsi="Times New Roman" w:cs="Times New Roman"/>
          <w:b/>
          <w:bCs/>
          <w:u w:val="single"/>
        </w:rPr>
        <w:t>SERVER.JS:</w:t>
      </w:r>
    </w:p>
    <w:p>
      <w:pPr>
        <w:spacing w:after="0"/>
        <w:rPr>
          <w:rFonts w:hint="default" w:ascii="Times New Roman" w:hAnsi="Times New Roman" w:cs="Times New Roman"/>
        </w:rPr>
      </w:pPr>
      <w:r>
        <w:rPr>
          <w:rFonts w:hint="default" w:ascii="Times New Roman" w:hAnsi="Times New Roman" w:cs="Times New Roman"/>
        </w:rPr>
        <w:t>"use strict";</w:t>
      </w:r>
    </w:p>
    <w:p>
      <w:pPr>
        <w:spacing w:after="0"/>
        <w:rPr>
          <w:rFonts w:hint="default" w:ascii="Times New Roman" w:hAnsi="Times New Roman" w:cs="Times New Roman"/>
        </w:rPr>
      </w:pPr>
      <w:r>
        <w:rPr>
          <w:rFonts w:hint="default" w:ascii="Times New Roman" w:hAnsi="Times New Roman" w:cs="Times New Roman"/>
        </w:rPr>
        <w:t>const myCOS = require("ibm-cos-sdk");</w:t>
      </w:r>
    </w:p>
    <w:p>
      <w:pPr>
        <w:spacing w:after="0"/>
        <w:rPr>
          <w:rFonts w:hint="default" w:ascii="Times New Roman" w:hAnsi="Times New Roman" w:cs="Times New Roman"/>
        </w:rPr>
      </w:pPr>
      <w:r>
        <w:rPr>
          <w:rFonts w:hint="default" w:ascii="Times New Roman" w:hAnsi="Times New Roman" w:cs="Times New Roman"/>
        </w:rPr>
        <w:t>const multer = require("multer");</w:t>
      </w:r>
    </w:p>
    <w:p>
      <w:pPr>
        <w:spacing w:after="0"/>
        <w:rPr>
          <w:rFonts w:hint="default" w:ascii="Times New Roman" w:hAnsi="Times New Roman" w:cs="Times New Roman"/>
        </w:rPr>
      </w:pPr>
      <w:r>
        <w:rPr>
          <w:rFonts w:hint="default" w:ascii="Times New Roman" w:hAnsi="Times New Roman" w:cs="Times New Roman"/>
        </w:rPr>
        <w:t>const multerS3 = require("multer-s3");</w:t>
      </w:r>
    </w:p>
    <w:p>
      <w:pPr>
        <w:spacing w:after="0"/>
        <w:rPr>
          <w:rFonts w:hint="default" w:ascii="Times New Roman" w:hAnsi="Times New Roman" w:cs="Times New Roman"/>
        </w:rPr>
      </w:pPr>
      <w:r>
        <w:rPr>
          <w:rFonts w:hint="default" w:ascii="Times New Roman" w:hAnsi="Times New Roman" w:cs="Times New Roman"/>
        </w:rPr>
        <w:t>const express = require("express");</w:t>
      </w:r>
    </w:p>
    <w:p>
      <w:pPr>
        <w:spacing w:after="0"/>
        <w:rPr>
          <w:rFonts w:hint="default" w:ascii="Times New Roman" w:hAnsi="Times New Roman" w:cs="Times New Roman"/>
        </w:rPr>
      </w:pPr>
      <w:r>
        <w:rPr>
          <w:rFonts w:hint="default" w:ascii="Times New Roman" w:hAnsi="Times New Roman" w:cs="Times New Roman"/>
        </w:rPr>
        <w:t>const app = express();</w:t>
      </w:r>
    </w:p>
    <w:p>
      <w:pPr>
        <w:spacing w:after="0"/>
        <w:rPr>
          <w:rFonts w:hint="default" w:ascii="Times New Roman" w:hAnsi="Times New Roman" w:cs="Times New Roman"/>
        </w:rPr>
      </w:pPr>
      <w:r>
        <w:rPr>
          <w:rFonts w:hint="default" w:ascii="Times New Roman" w:hAnsi="Times New Roman" w:cs="Times New Roman"/>
        </w:rPr>
        <w:t>const path = require("path");</w:t>
      </w:r>
    </w:p>
    <w:p>
      <w:pPr>
        <w:spacing w:after="0"/>
        <w:rPr>
          <w:rFonts w:hint="default" w:ascii="Times New Roman" w:hAnsi="Times New Roman" w:cs="Times New Roman"/>
        </w:rPr>
      </w:pPr>
      <w:r>
        <w:rPr>
          <w:rFonts w:hint="default" w:ascii="Times New Roman" w:hAnsi="Times New Roman" w:cs="Times New Roman"/>
        </w:rPr>
        <w:t>require("dotenv").config({</w:t>
      </w:r>
    </w:p>
    <w:p>
      <w:pPr>
        <w:spacing w:after="0"/>
        <w:rPr>
          <w:rFonts w:hint="default" w:ascii="Times New Roman" w:hAnsi="Times New Roman" w:cs="Times New Roman"/>
        </w:rPr>
      </w:pPr>
      <w:r>
        <w:rPr>
          <w:rFonts w:hint="default" w:ascii="Times New Roman" w:hAnsi="Times New Roman" w:cs="Times New Roman"/>
        </w:rPr>
        <w:t xml:space="preserve">  silent: true</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const cors = require("cors");</w:t>
      </w:r>
    </w:p>
    <w:p>
      <w:pPr>
        <w:spacing w:after="0"/>
        <w:rPr>
          <w:rFonts w:hint="default" w:ascii="Times New Roman" w:hAnsi="Times New Roman" w:cs="Times New Roman"/>
        </w:rPr>
      </w:pPr>
      <w:r>
        <w:rPr>
          <w:rFonts w:hint="default" w:ascii="Times New Roman" w:hAnsi="Times New Roman" w:cs="Times New Roman"/>
        </w:rPr>
        <w:t>app.use(cors());</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const port = process.env.PORT || 3001;</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function getCosClient() {</w:t>
      </w:r>
    </w:p>
    <w:p>
      <w:pPr>
        <w:spacing w:after="0"/>
        <w:rPr>
          <w:rFonts w:hint="default" w:ascii="Times New Roman" w:hAnsi="Times New Roman" w:cs="Times New Roman"/>
        </w:rPr>
      </w:pPr>
      <w:r>
        <w:rPr>
          <w:rFonts w:hint="default" w:ascii="Times New Roman" w:hAnsi="Times New Roman" w:cs="Times New Roman"/>
        </w:rPr>
        <w:t xml:space="preserve">  var config = {</w:t>
      </w:r>
    </w:p>
    <w:p>
      <w:pPr>
        <w:spacing w:after="0"/>
        <w:rPr>
          <w:rFonts w:hint="default" w:ascii="Times New Roman" w:hAnsi="Times New Roman" w:cs="Times New Roman"/>
        </w:rPr>
      </w:pPr>
      <w:r>
        <w:rPr>
          <w:rFonts w:hint="default" w:ascii="Times New Roman" w:hAnsi="Times New Roman" w:cs="Times New Roman"/>
        </w:rPr>
        <w:t xml:space="preserve">    endpoint:</w:t>
      </w:r>
    </w:p>
    <w:p>
      <w:pPr>
        <w:spacing w:after="0"/>
        <w:rPr>
          <w:rFonts w:hint="default" w:ascii="Times New Roman" w:hAnsi="Times New Roman" w:cs="Times New Roman"/>
        </w:rPr>
      </w:pPr>
      <w:r>
        <w:rPr>
          <w:rFonts w:hint="default" w:ascii="Times New Roman" w:hAnsi="Times New Roman" w:cs="Times New Roman"/>
        </w:rPr>
        <w:t xml:space="preserve">      process.env.COS_ENDPOINT ||</w:t>
      </w:r>
    </w:p>
    <w:p>
      <w:pPr>
        <w:spacing w:after="0"/>
        <w:rPr>
          <w:rFonts w:hint="default" w:ascii="Times New Roman" w:hAnsi="Times New Roman" w:cs="Times New Roman"/>
        </w:rPr>
      </w:pPr>
      <w:r>
        <w:rPr>
          <w:rFonts w:hint="default" w:ascii="Times New Roman" w:hAnsi="Times New Roman" w:cs="Times New Roman"/>
        </w:rPr>
        <w:t xml:space="preserve">      "s3.us-south.cloud-object-storage.appdomain.cloud",</w:t>
      </w:r>
    </w:p>
    <w:p>
      <w:pPr>
        <w:spacing w:after="0"/>
        <w:rPr>
          <w:rFonts w:hint="default" w:ascii="Times New Roman" w:hAnsi="Times New Roman" w:cs="Times New Roman"/>
        </w:rPr>
      </w:pPr>
      <w:r>
        <w:rPr>
          <w:rFonts w:hint="default" w:ascii="Times New Roman" w:hAnsi="Times New Roman" w:cs="Times New Roman"/>
        </w:rPr>
        <w:t xml:space="preserve">    apiKeyId: process.env.COS_APIKEY,</w:t>
      </w:r>
    </w:p>
    <w:p>
      <w:pPr>
        <w:spacing w:after="0"/>
        <w:rPr>
          <w:rFonts w:hint="default" w:ascii="Times New Roman" w:hAnsi="Times New Roman" w:cs="Times New Roman"/>
        </w:rPr>
      </w:pPr>
      <w:r>
        <w:rPr>
          <w:rFonts w:hint="default" w:ascii="Times New Roman" w:hAnsi="Times New Roman" w:cs="Times New Roman"/>
        </w:rPr>
        <w:t xml:space="preserve">    ibmAuthEndpoint: "https://iam.cloud.ibm.com/identity/token",</w:t>
      </w:r>
    </w:p>
    <w:p>
      <w:pPr>
        <w:spacing w:after="0"/>
        <w:rPr>
          <w:rFonts w:hint="default" w:ascii="Times New Roman" w:hAnsi="Times New Roman" w:cs="Times New Roman"/>
        </w:rPr>
      </w:pPr>
      <w:r>
        <w:rPr>
          <w:rFonts w:hint="default" w:ascii="Times New Roman" w:hAnsi="Times New Roman" w:cs="Times New Roman"/>
        </w:rPr>
        <w:t xml:space="preserve">    serviceInstanceId: process.env.COS_RESOURCE_INSTANCE_ID,</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var cosClient = new myCOS.S3(config);</w:t>
      </w:r>
    </w:p>
    <w:p>
      <w:pPr>
        <w:spacing w:after="0"/>
        <w:rPr>
          <w:rFonts w:hint="default" w:ascii="Times New Roman" w:hAnsi="Times New Roman" w:cs="Times New Roman"/>
        </w:rPr>
      </w:pPr>
      <w:r>
        <w:rPr>
          <w:rFonts w:hint="default" w:ascii="Times New Roman" w:hAnsi="Times New Roman" w:cs="Times New Roman"/>
        </w:rPr>
        <w:t xml:space="preserve">  return cosClient;</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function uploadFilesToCOS(req, res, next) {</w:t>
      </w:r>
    </w:p>
    <w:p>
      <w:pPr>
        <w:spacing w:after="0"/>
        <w:rPr>
          <w:rFonts w:hint="default" w:ascii="Times New Roman" w:hAnsi="Times New Roman" w:cs="Times New Roman"/>
        </w:rPr>
      </w:pPr>
      <w:r>
        <w:rPr>
          <w:rFonts w:hint="default" w:ascii="Times New Roman" w:hAnsi="Times New Roman" w:cs="Times New Roman"/>
        </w:rPr>
        <w:t xml:space="preserve">  var upload = multer({</w:t>
      </w:r>
    </w:p>
    <w:p>
      <w:pPr>
        <w:spacing w:after="0"/>
        <w:rPr>
          <w:rFonts w:hint="default" w:ascii="Times New Roman" w:hAnsi="Times New Roman" w:cs="Times New Roman"/>
        </w:rPr>
      </w:pPr>
      <w:r>
        <w:rPr>
          <w:rFonts w:hint="default" w:ascii="Times New Roman" w:hAnsi="Times New Roman" w:cs="Times New Roman"/>
        </w:rPr>
        <w:t xml:space="preserve">    storage: multerS3({</w:t>
      </w:r>
    </w:p>
    <w:p>
      <w:pPr>
        <w:spacing w:after="0"/>
        <w:rPr>
          <w:rFonts w:hint="default" w:ascii="Times New Roman" w:hAnsi="Times New Roman" w:cs="Times New Roman"/>
        </w:rPr>
      </w:pPr>
      <w:r>
        <w:rPr>
          <w:rFonts w:hint="default" w:ascii="Times New Roman" w:hAnsi="Times New Roman" w:cs="Times New Roman"/>
        </w:rPr>
        <w:t xml:space="preserve">      s3: getCosClient(),</w:t>
      </w:r>
    </w:p>
    <w:p>
      <w:pPr>
        <w:spacing w:after="0"/>
        <w:rPr>
          <w:rFonts w:hint="default" w:ascii="Times New Roman" w:hAnsi="Times New Roman" w:cs="Times New Roman"/>
        </w:rPr>
      </w:pPr>
      <w:r>
        <w:rPr>
          <w:rFonts w:hint="default" w:ascii="Times New Roman" w:hAnsi="Times New Roman" w:cs="Times New Roman"/>
        </w:rPr>
        <w:t xml:space="preserve">      bucket: process.env.COS_BUCKETNAME + "/images",</w:t>
      </w:r>
    </w:p>
    <w:p>
      <w:pPr>
        <w:spacing w:after="0"/>
        <w:rPr>
          <w:rFonts w:hint="default" w:ascii="Times New Roman" w:hAnsi="Times New Roman" w:cs="Times New Roman"/>
        </w:rPr>
      </w:pPr>
      <w:r>
        <w:rPr>
          <w:rFonts w:hint="default" w:ascii="Times New Roman" w:hAnsi="Times New Roman" w:cs="Times New Roman"/>
        </w:rPr>
        <w:t xml:space="preserve">      metadata: function (req, file, cb) {</w:t>
      </w:r>
    </w:p>
    <w:p>
      <w:pPr>
        <w:spacing w:after="0"/>
        <w:rPr>
          <w:rFonts w:hint="default" w:ascii="Times New Roman" w:hAnsi="Times New Roman" w:cs="Times New Roman"/>
        </w:rPr>
      </w:pPr>
      <w:r>
        <w:rPr>
          <w:rFonts w:hint="default" w:ascii="Times New Roman" w:hAnsi="Times New Roman" w:cs="Times New Roman"/>
        </w:rPr>
        <w:t xml:space="preserve">        cb(null, { fieldName: file.fieldname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key: function (req, file, cb) {</w:t>
      </w:r>
    </w:p>
    <w:p>
      <w:pPr>
        <w:spacing w:after="0"/>
        <w:rPr>
          <w:rFonts w:hint="default" w:ascii="Times New Roman" w:hAnsi="Times New Roman" w:cs="Times New Roman"/>
        </w:rPr>
      </w:pPr>
      <w:r>
        <w:rPr>
          <w:rFonts w:hint="default" w:ascii="Times New Roman" w:hAnsi="Times New Roman" w:cs="Times New Roman"/>
        </w:rPr>
        <w:t xml:space="preserve">        cb(null, file.originalname);</w:t>
      </w:r>
    </w:p>
    <w:p>
      <w:pPr>
        <w:spacing w:after="0"/>
        <w:rPr>
          <w:rFonts w:hint="default" w:ascii="Times New Roman" w:hAnsi="Times New Roman" w:cs="Times New Roman"/>
        </w:rPr>
      </w:pPr>
      <w:r>
        <w:rPr>
          <w:rFonts w:hint="default" w:ascii="Times New Roman" w:hAnsi="Times New Roman" w:cs="Times New Roman"/>
        </w:rPr>
        <w:t xml:space="preserve">      } }),</w:t>
      </w:r>
    </w:p>
    <w:p>
      <w:pPr>
        <w:spacing w:after="0"/>
        <w:rPr>
          <w:rFonts w:hint="default" w:ascii="Times New Roman" w:hAnsi="Times New Roman" w:cs="Times New Roman"/>
        </w:rPr>
      </w:pPr>
      <w:r>
        <w:rPr>
          <w:rFonts w:hint="default" w:ascii="Times New Roman" w:hAnsi="Times New Roman" w:cs="Times New Roman"/>
        </w:rPr>
        <w:t xml:space="preserve">  }).array("files", 10);</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 xml:space="preserve">  upload(req, res, function (err) {</w:t>
      </w:r>
    </w:p>
    <w:p>
      <w:pPr>
        <w:spacing w:after="0"/>
        <w:rPr>
          <w:rFonts w:hint="default" w:ascii="Times New Roman" w:hAnsi="Times New Roman" w:cs="Times New Roman"/>
        </w:rPr>
      </w:pPr>
      <w:r>
        <w:rPr>
          <w:rFonts w:hint="default" w:ascii="Times New Roman" w:hAnsi="Times New Roman" w:cs="Times New Roman"/>
        </w:rPr>
        <w:t xml:space="preserve">    if (err) {</w:t>
      </w:r>
    </w:p>
    <w:p>
      <w:pPr>
        <w:spacing w:after="0"/>
        <w:rPr>
          <w:rFonts w:hint="default" w:ascii="Times New Roman" w:hAnsi="Times New Roman" w:cs="Times New Roman"/>
        </w:rPr>
      </w:pPr>
      <w:r>
        <w:rPr>
          <w:rFonts w:hint="default" w:ascii="Times New Roman" w:hAnsi="Times New Roman" w:cs="Times New Roman"/>
        </w:rPr>
        <w:t xml:space="preserve">      return next(err);</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if (req.files.length === 0) {</w:t>
      </w:r>
    </w:p>
    <w:p>
      <w:pPr>
        <w:spacing w:after="0"/>
        <w:rPr>
          <w:rFonts w:hint="default" w:ascii="Times New Roman" w:hAnsi="Times New Roman" w:cs="Times New Roman"/>
        </w:rPr>
      </w:pPr>
      <w:r>
        <w:rPr>
          <w:rFonts w:hint="default" w:ascii="Times New Roman" w:hAnsi="Times New Roman" w:cs="Times New Roman"/>
        </w:rPr>
        <w:t xml:space="preserve">      return res.send("Upload an image...");</w:t>
      </w:r>
    </w:p>
    <w:p>
      <w:pPr>
        <w:spacing w:after="0"/>
        <w:rPr>
          <w:rFonts w:hint="default" w:ascii="Times New Roman" w:hAnsi="Times New Roman" w:cs="Times New Roman"/>
        </w:rPr>
      </w:pPr>
      <w:r>
        <w:rPr>
          <w:rFonts w:hint="default" w:ascii="Times New Roman" w:hAnsi="Times New Roman" w:cs="Times New Roman"/>
        </w:rPr>
        <w:t xml:space="preserve">    } else if (req.files.length &gt; 1) {</w:t>
      </w:r>
    </w:p>
    <w:p>
      <w:pPr>
        <w:spacing w:after="0"/>
        <w:rPr>
          <w:rFonts w:hint="default" w:ascii="Times New Roman" w:hAnsi="Times New Roman" w:cs="Times New Roman"/>
        </w:rPr>
      </w:pPr>
      <w:r>
        <w:rPr>
          <w:rFonts w:hint="default" w:ascii="Times New Roman" w:hAnsi="Times New Roman" w:cs="Times New Roman"/>
        </w:rPr>
        <w:t xml:space="preserve">      return res.send(</w:t>
      </w:r>
    </w:p>
    <w:p>
      <w:pPr>
        <w:spacing w:after="0"/>
        <w:rPr>
          <w:rFonts w:hint="default" w:ascii="Times New Roman" w:hAnsi="Times New Roman" w:cs="Times New Roman"/>
        </w:rPr>
      </w:pPr>
      <w:r>
        <w:rPr>
          <w:rFonts w:hint="default" w:ascii="Times New Roman" w:hAnsi="Times New Roman" w:cs="Times New Roman"/>
        </w:rPr>
        <w:t xml:space="preserve">        "Successfully uploaded " + req.files.length + " images to Object Storage”);</w:t>
      </w:r>
    </w:p>
    <w:p>
      <w:pPr>
        <w:spacing w:after="0"/>
        <w:rPr>
          <w:rFonts w:hint="default" w:ascii="Times New Roman" w:hAnsi="Times New Roman" w:cs="Times New Roman"/>
        </w:rPr>
      </w:pPr>
      <w:r>
        <w:rPr>
          <w:rFonts w:hint="default" w:ascii="Times New Roman" w:hAnsi="Times New Roman" w:cs="Times New Roman"/>
        </w:rPr>
        <w:t xml:space="preserve">    } else {</w:t>
      </w:r>
    </w:p>
    <w:p>
      <w:pPr>
        <w:spacing w:after="0"/>
        <w:rPr>
          <w:rFonts w:hint="default" w:ascii="Times New Roman" w:hAnsi="Times New Roman" w:cs="Times New Roman"/>
        </w:rPr>
      </w:pPr>
      <w:r>
        <w:rPr>
          <w:rFonts w:hint="default" w:ascii="Times New Roman" w:hAnsi="Times New Roman" w:cs="Times New Roman"/>
        </w:rPr>
        <w:t xml:space="preserve">      return res.send(</w:t>
      </w:r>
    </w:p>
    <w:p>
      <w:pPr>
        <w:spacing w:after="0"/>
        <w:rPr>
          <w:rFonts w:hint="default" w:ascii="Times New Roman" w:hAnsi="Times New Roman" w:cs="Times New Roman"/>
        </w:rPr>
      </w:pPr>
      <w:r>
        <w:rPr>
          <w:rFonts w:hint="default" w:ascii="Times New Roman" w:hAnsi="Times New Roman" w:cs="Times New Roman"/>
        </w:rPr>
        <w:t xml:space="preserve">        "Successfully uploaded " + req.files.length + " image to Object Storage"};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  });</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t xml:space="preserve"> async function getBucketContents(req, res, next, prefix) {</w:t>
      </w:r>
    </w:p>
    <w:p>
      <w:pPr>
        <w:spacing w:after="0"/>
        <w:rPr>
          <w:rFonts w:hint="default" w:ascii="Times New Roman" w:hAnsi="Times New Roman" w:cs="Times New Roman"/>
        </w:rPr>
      </w:pPr>
      <w:r>
        <w:rPr>
          <w:rFonts w:hint="default" w:ascii="Times New Roman" w:hAnsi="Times New Roman" w:cs="Times New Roman"/>
        </w:rPr>
        <w:t xml:space="preserve">  try {</w:t>
      </w:r>
    </w:p>
    <w:p>
      <w:pPr>
        <w:spacing w:after="0"/>
        <w:rPr>
          <w:rFonts w:hint="default" w:ascii="Times New Roman" w:hAnsi="Times New Roman" w:cs="Times New Roman"/>
        </w:rPr>
      </w:pPr>
      <w:r>
        <w:rPr>
          <w:rFonts w:hint="default" w:ascii="Times New Roman" w:hAnsi="Times New Roman" w:cs="Times New Roman"/>
        </w:rPr>
        <w:t xml:space="preserve">    let cos = getCosClient();</w:t>
      </w:r>
    </w:p>
    <w:p>
      <w:pPr>
        <w:spacing w:after="0"/>
        <w:rPr>
          <w:rFonts w:hint="default" w:ascii="Times New Roman" w:hAnsi="Times New Roman" w:cs="Times New Roman"/>
        </w:rPr>
      </w:pPr>
      <w:r>
        <w:rPr>
          <w:rFonts w:hint="default" w:ascii="Times New Roman" w:hAnsi="Times New Roman" w:cs="Times New Roman"/>
        </w:rPr>
        <w:t xml:space="preserve">    let bucketName = process.env.COS_BUCKETNAME;</w:t>
      </w:r>
    </w:p>
    <w:p>
      <w:pPr>
        <w:spacing w:after="0"/>
        <w:rPr>
          <w:rFonts w:hint="default" w:ascii="Times New Roman" w:hAnsi="Times New Roman" w:cs="Times New Roman"/>
        </w:rPr>
      </w:pPr>
      <w:r>
        <w:rPr>
          <w:rFonts w:hint="default" w:ascii="Times New Roman" w:hAnsi="Times New Roman" w:cs="Times New Roman"/>
        </w:rPr>
        <w:t xml:space="preserve">    var resultDict = {};</w:t>
      </w:r>
    </w:p>
    <w:p>
      <w:pPr>
        <w:spacing w:after="0"/>
        <w:rPr>
          <w:rFonts w:hint="default" w:ascii="Times New Roman" w:hAnsi="Times New Roman" w:cs="Times New Roman"/>
        </w:rPr>
      </w:pPr>
      <w:r>
        <w:rPr>
          <w:rFonts w:hint="default" w:ascii="Times New Roman" w:hAnsi="Times New Roman" w:cs="Times New Roman"/>
        </w:rPr>
        <w:t xml:space="preserve">    var result;</w:t>
      </w:r>
    </w:p>
    <w:p>
      <w:pPr>
        <w:spacing w:after="0"/>
        <w:rPr>
          <w:rFonts w:hint="default" w:ascii="Times New Roman" w:hAnsi="Times New Roman" w:cs="Times New Roman"/>
        </w:rPr>
      </w:pPr>
      <w:r>
        <w:rPr>
          <w:rFonts w:hint="default" w:ascii="Times New Roman" w:hAnsi="Times New Roman" w:cs="Times New Roman"/>
        </w:rPr>
        <w:t xml:space="preserve">    console.log(`Retrieving bucket contents from: ${bucketName}`);</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 xml:space="preserve">    const data = await cos</w:t>
      </w:r>
    </w:p>
    <w:p>
      <w:pPr>
        <w:spacing w:after="0"/>
        <w:rPr>
          <w:rFonts w:hint="default" w:ascii="Times New Roman" w:hAnsi="Times New Roman" w:cs="Times New Roman"/>
        </w:rPr>
      </w:pPr>
      <w:r>
        <w:rPr>
          <w:rFonts w:hint="default" w:ascii="Times New Roman" w:hAnsi="Times New Roman" w:cs="Times New Roman"/>
        </w:rPr>
        <w:t xml:space="preserve">      .listObjects({</w:t>
      </w:r>
    </w:p>
    <w:p>
      <w:pPr>
        <w:spacing w:after="0"/>
        <w:rPr>
          <w:rFonts w:hint="default" w:ascii="Times New Roman" w:hAnsi="Times New Roman" w:cs="Times New Roman"/>
        </w:rPr>
      </w:pPr>
      <w:r>
        <w:rPr>
          <w:rFonts w:hint="default" w:ascii="Times New Roman" w:hAnsi="Times New Roman" w:cs="Times New Roman"/>
        </w:rPr>
        <w:t xml:space="preserve">        Bucket: bucketName,</w:t>
      </w:r>
    </w:p>
    <w:p>
      <w:pPr>
        <w:spacing w:after="0"/>
        <w:rPr>
          <w:rFonts w:hint="default" w:ascii="Times New Roman" w:hAnsi="Times New Roman" w:cs="Times New Roman"/>
        </w:rPr>
      </w:pPr>
      <w:r>
        <w:rPr>
          <w:rFonts w:hint="default" w:ascii="Times New Roman" w:hAnsi="Times New Roman" w:cs="Times New Roman"/>
        </w:rPr>
        <w:t xml:space="preserve">        Prefix: prefix,</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.promise();</w:t>
      </w:r>
    </w:p>
    <w:p>
      <w:pPr>
        <w:spacing w:after="0"/>
        <w:rPr>
          <w:rFonts w:hint="default" w:ascii="Times New Roman" w:hAnsi="Times New Roman" w:cs="Times New Roman"/>
        </w:rPr>
      </w:pPr>
      <w:r>
        <w:rPr>
          <w:rFonts w:hint="default" w:ascii="Times New Roman" w:hAnsi="Times New Roman" w:cs="Times New Roman"/>
        </w:rPr>
        <w:t xml:space="preserve">    if (data != null &amp;&amp; data.Contents != null) {</w:t>
      </w:r>
    </w:p>
    <w:p>
      <w:pPr>
        <w:spacing w:after="0"/>
        <w:rPr>
          <w:rFonts w:hint="default" w:ascii="Times New Roman" w:hAnsi="Times New Roman" w:cs="Times New Roman"/>
        </w:rPr>
      </w:pPr>
      <w:r>
        <w:rPr>
          <w:rFonts w:hint="default" w:ascii="Times New Roman" w:hAnsi="Times New Roman" w:cs="Times New Roman"/>
        </w:rPr>
        <w:t xml:space="preserve">      for (var i = 0; i &lt; data.Contents.length; i++) {</w:t>
      </w:r>
    </w:p>
    <w:p>
      <w:pPr>
        <w:spacing w:after="0"/>
        <w:rPr>
          <w:rFonts w:hint="default" w:ascii="Times New Roman" w:hAnsi="Times New Roman" w:cs="Times New Roman"/>
        </w:rPr>
      </w:pPr>
      <w:r>
        <w:rPr>
          <w:rFonts w:hint="default" w:ascii="Times New Roman" w:hAnsi="Times New Roman" w:cs="Times New Roman"/>
        </w:rPr>
        <w:t xml:space="preserve">        var itemKey = data.Contents[i].Key;</w:t>
      </w:r>
    </w:p>
    <w:p>
      <w:pPr>
        <w:spacing w:after="0"/>
        <w:rPr>
          <w:rFonts w:hint="default" w:ascii="Times New Roman" w:hAnsi="Times New Roman" w:cs="Times New Roman"/>
        </w:rPr>
      </w:pPr>
      <w:r>
        <w:rPr>
          <w:rFonts w:hint="default" w:ascii="Times New Roman" w:hAnsi="Times New Roman" w:cs="Times New Roman"/>
        </w:rPr>
        <w:t xml:space="preserve">        var itemSize = data.Contents[i].Size;</w:t>
      </w:r>
    </w:p>
    <w:p>
      <w:pPr>
        <w:spacing w:after="0"/>
        <w:rPr>
          <w:rFonts w:hint="default" w:ascii="Times New Roman" w:hAnsi="Times New Roman" w:cs="Times New Roman"/>
        </w:rPr>
      </w:pPr>
      <w:r>
        <w:rPr>
          <w:rFonts w:hint="default" w:ascii="Times New Roman" w:hAnsi="Times New Roman" w:cs="Times New Roman"/>
        </w:rPr>
        <w:t xml:space="preserve">        console.log(`Item: ${itemKey} (${itemSize} bytes).`);</w:t>
      </w:r>
    </w:p>
    <w:p>
      <w:pPr>
        <w:spacing w:after="0"/>
        <w:rPr>
          <w:rFonts w:hint="default" w:ascii="Times New Roman" w:hAnsi="Times New Roman" w:cs="Times New Roman"/>
        </w:rPr>
      </w:pPr>
      <w:r>
        <w:rPr>
          <w:rFonts w:hint="default" w:ascii="Times New Roman" w:hAnsi="Times New Roman" w:cs="Times New Roman"/>
        </w:rPr>
        <w:t xml:space="preserve">        result = await getItem(bucketName, itemKey, prefix);</w:t>
      </w:r>
    </w:p>
    <w:p>
      <w:pPr>
        <w:spacing w:after="0"/>
        <w:rPr>
          <w:rFonts w:hint="default" w:ascii="Times New Roman" w:hAnsi="Times New Roman" w:cs="Times New Roman"/>
        </w:rPr>
      </w:pPr>
      <w:r>
        <w:rPr>
          <w:rFonts w:hint="default" w:ascii="Times New Roman" w:hAnsi="Times New Roman" w:cs="Times New Roman"/>
        </w:rPr>
        <w:t xml:space="preserve">        resultDict[itemKey] = result;</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res.send(resultDict);</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 catch (e) {</w:t>
      </w:r>
    </w:p>
    <w:p>
      <w:pPr>
        <w:spacing w:after="0"/>
        <w:rPr>
          <w:rFonts w:hint="default" w:ascii="Times New Roman" w:hAnsi="Times New Roman" w:cs="Times New Roman"/>
        </w:rPr>
      </w:pPr>
      <w:r>
        <w:rPr>
          <w:rFonts w:hint="default" w:ascii="Times New Roman" w:hAnsi="Times New Roman" w:cs="Times New Roman"/>
        </w:rPr>
        <w:t xml:space="preserve">    console.error(`ERROR: ${e.code} - ${e.message}\n`);</w:t>
      </w:r>
    </w:p>
    <w:p>
      <w:pPr>
        <w:spacing w:after="0"/>
        <w:rPr>
          <w:rFonts w:hint="default" w:ascii="Times New Roman" w:hAnsi="Times New Roman" w:cs="Times New Roman"/>
        </w:rPr>
      </w:pPr>
      <w:r>
        <w:rPr>
          <w:rFonts w:hint="default" w:ascii="Times New Roman" w:hAnsi="Times New Roman" w:cs="Times New Roman"/>
        </w:rPr>
        <w:t xml:space="preserve">    return next(e.message);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t xml:space="preserve"> async function getItem(bucketName, itemName, prefix) {</w:t>
      </w:r>
    </w:p>
    <w:p>
      <w:pPr>
        <w:spacing w:after="0"/>
        <w:rPr>
          <w:rFonts w:hint="default" w:ascii="Times New Roman" w:hAnsi="Times New Roman" w:cs="Times New Roman"/>
        </w:rPr>
      </w:pPr>
      <w:r>
        <w:rPr>
          <w:rFonts w:hint="default" w:ascii="Times New Roman" w:hAnsi="Times New Roman" w:cs="Times New Roman"/>
        </w:rPr>
        <w:t xml:space="preserve">  let cos = getCosClient();</w:t>
      </w:r>
    </w:p>
    <w:p>
      <w:pPr>
        <w:spacing w:after="0"/>
        <w:rPr>
          <w:rFonts w:hint="default" w:ascii="Times New Roman" w:hAnsi="Times New Roman" w:cs="Times New Roman"/>
        </w:rPr>
      </w:pPr>
      <w:r>
        <w:rPr>
          <w:rFonts w:hint="default" w:ascii="Times New Roman" w:hAnsi="Times New Roman" w:cs="Times New Roman"/>
        </w:rPr>
        <w:t xml:space="preserve">  console.log(`Retrieving item from bucket: ${bucketName}, key: ${itemName}`);</w:t>
      </w:r>
    </w:p>
    <w:p>
      <w:pPr>
        <w:spacing w:after="0"/>
        <w:rPr>
          <w:rFonts w:hint="default" w:ascii="Times New Roman" w:hAnsi="Times New Roman" w:cs="Times New Roman"/>
        </w:rPr>
      </w:pPr>
      <w:r>
        <w:rPr>
          <w:rFonts w:hint="default" w:ascii="Times New Roman" w:hAnsi="Times New Roman" w:cs="Times New Roman"/>
        </w:rPr>
        <w:t xml:space="preserve">  try {</w:t>
      </w:r>
    </w:p>
    <w:p>
      <w:pPr>
        <w:spacing w:after="0"/>
        <w:rPr>
          <w:rFonts w:hint="default" w:ascii="Times New Roman" w:hAnsi="Times New Roman" w:cs="Times New Roman"/>
        </w:rPr>
      </w:pPr>
      <w:r>
        <w:rPr>
          <w:rFonts w:hint="default" w:ascii="Times New Roman" w:hAnsi="Times New Roman" w:cs="Times New Roman"/>
        </w:rPr>
        <w:t xml:space="preserve">    const data = await cos</w:t>
      </w:r>
    </w:p>
    <w:p>
      <w:pPr>
        <w:spacing w:after="0"/>
        <w:rPr>
          <w:rFonts w:hint="default" w:ascii="Times New Roman" w:hAnsi="Times New Roman" w:cs="Times New Roman"/>
        </w:rPr>
      </w:pPr>
      <w:r>
        <w:rPr>
          <w:rFonts w:hint="default" w:ascii="Times New Roman" w:hAnsi="Times New Roman" w:cs="Times New Roman"/>
        </w:rPr>
        <w:t xml:space="preserve">      .getObject({</w:t>
      </w:r>
    </w:p>
    <w:p>
      <w:pPr>
        <w:spacing w:after="0"/>
        <w:rPr>
          <w:rFonts w:hint="default" w:ascii="Times New Roman" w:hAnsi="Times New Roman" w:cs="Times New Roman"/>
        </w:rPr>
      </w:pPr>
      <w:r>
        <w:rPr>
          <w:rFonts w:hint="default" w:ascii="Times New Roman" w:hAnsi="Times New Roman" w:cs="Times New Roman"/>
        </w:rPr>
        <w:t xml:space="preserve">        Bucket: bucketName,</w:t>
      </w:r>
    </w:p>
    <w:p>
      <w:pPr>
        <w:spacing w:after="0"/>
        <w:rPr>
          <w:rFonts w:hint="default" w:ascii="Times New Roman" w:hAnsi="Times New Roman" w:cs="Times New Roman"/>
        </w:rPr>
      </w:pPr>
      <w:r>
        <w:rPr>
          <w:rFonts w:hint="default" w:ascii="Times New Roman" w:hAnsi="Times New Roman" w:cs="Times New Roman"/>
        </w:rPr>
        <w:t xml:space="preserve">        Key: itemName,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.promise();</w:t>
      </w:r>
    </w:p>
    <w:p>
      <w:pPr>
        <w:spacing w:after="0"/>
        <w:rPr>
          <w:rFonts w:hint="default" w:ascii="Times New Roman" w:hAnsi="Times New Roman" w:cs="Times New Roman"/>
        </w:rPr>
      </w:pPr>
      <w:r>
        <w:rPr>
          <w:rFonts w:hint="default" w:ascii="Times New Roman" w:hAnsi="Times New Roman" w:cs="Times New Roman"/>
        </w:rPr>
        <w:t xml:space="preserve">    if (data != null) {</w:t>
      </w:r>
    </w:p>
    <w:p>
      <w:pPr>
        <w:spacing w:after="0"/>
        <w:rPr>
          <w:rFonts w:hint="default" w:ascii="Times New Roman" w:hAnsi="Times New Roman" w:cs="Times New Roman"/>
        </w:rPr>
      </w:pPr>
      <w:r>
        <w:rPr>
          <w:rFonts w:hint="default" w:ascii="Times New Roman" w:hAnsi="Times New Roman" w:cs="Times New Roman"/>
        </w:rPr>
        <w:t xml:space="preserve">      if (prefix === "results") {</w:t>
      </w:r>
    </w:p>
    <w:p>
      <w:pPr>
        <w:spacing w:after="0"/>
        <w:rPr>
          <w:rFonts w:hint="default" w:ascii="Times New Roman" w:hAnsi="Times New Roman" w:cs="Times New Roman"/>
        </w:rPr>
      </w:pPr>
      <w:r>
        <w:rPr>
          <w:rFonts w:hint="default" w:ascii="Times New Roman" w:hAnsi="Times New Roman" w:cs="Times New Roman"/>
        </w:rPr>
        <w:t xml:space="preserve">        return JSON.parse(data.Body);</w:t>
      </w:r>
    </w:p>
    <w:p>
      <w:pPr>
        <w:spacing w:after="0"/>
        <w:rPr>
          <w:rFonts w:hint="default" w:ascii="Times New Roman" w:hAnsi="Times New Roman" w:cs="Times New Roman"/>
        </w:rPr>
      </w:pPr>
      <w:r>
        <w:rPr>
          <w:rFonts w:hint="default" w:ascii="Times New Roman" w:hAnsi="Times New Roman" w:cs="Times New Roman"/>
        </w:rPr>
        <w:t xml:space="preserve">      } else {  </w:t>
      </w:r>
    </w:p>
    <w:p>
      <w:pPr>
        <w:spacing w:after="0"/>
        <w:rPr>
          <w:rFonts w:hint="default" w:ascii="Times New Roman" w:hAnsi="Times New Roman" w:cs="Times New Roman"/>
        </w:rPr>
      </w:pPr>
      <w:r>
        <w:rPr>
          <w:rFonts w:hint="default" w:ascii="Times New Roman" w:hAnsi="Times New Roman" w:cs="Times New Roman"/>
        </w:rPr>
        <w:t xml:space="preserve">        return Buffer.from(data.Body).toString("base64");</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 catch (e) {</w:t>
      </w:r>
    </w:p>
    <w:p>
      <w:pPr>
        <w:spacing w:after="0"/>
        <w:rPr>
          <w:rFonts w:hint="default" w:ascii="Times New Roman" w:hAnsi="Times New Roman" w:cs="Times New Roman"/>
        </w:rPr>
      </w:pPr>
      <w:r>
        <w:rPr>
          <w:rFonts w:hint="default" w:ascii="Times New Roman" w:hAnsi="Times New Roman" w:cs="Times New Roman"/>
        </w:rPr>
        <w:t xml:space="preserve">    console.error(`ERROR: ${e.code} - ${e.message}\n`);</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async function deleteItem(req, res, next, bucketName, itemName, prefix) {</w:t>
      </w:r>
    </w:p>
    <w:p>
      <w:pPr>
        <w:spacing w:after="0"/>
        <w:rPr>
          <w:rFonts w:hint="default" w:ascii="Times New Roman" w:hAnsi="Times New Roman" w:cs="Times New Roman"/>
        </w:rPr>
      </w:pPr>
      <w:r>
        <w:rPr>
          <w:rFonts w:hint="default" w:ascii="Times New Roman" w:hAnsi="Times New Roman" w:cs="Times New Roman"/>
        </w:rPr>
        <w:t xml:space="preserve">  let cos = getCosClient();</w:t>
      </w:r>
    </w:p>
    <w:p>
      <w:pPr>
        <w:spacing w:after="0"/>
        <w:rPr>
          <w:rFonts w:hint="default" w:ascii="Times New Roman" w:hAnsi="Times New Roman" w:cs="Times New Roman"/>
        </w:rPr>
      </w:pPr>
      <w:r>
        <w:rPr>
          <w:rFonts w:hint="default" w:ascii="Times New Roman" w:hAnsi="Times New Roman" w:cs="Times New Roman"/>
        </w:rPr>
        <w:t xml:space="preserve">  let bucketname = process.env.COS_BUCKETNAME;</w:t>
      </w:r>
    </w:p>
    <w:p>
      <w:pPr>
        <w:spacing w:after="0"/>
        <w:rPr>
          <w:rFonts w:hint="default" w:ascii="Times New Roman" w:hAnsi="Times New Roman" w:cs="Times New Roman"/>
        </w:rPr>
      </w:pPr>
      <w:r>
        <w:rPr>
          <w:rFonts w:hint="default" w:ascii="Times New Roman" w:hAnsi="Times New Roman" w:cs="Times New Roman"/>
        </w:rPr>
        <w:t xml:space="preserve">  itemName = prefix + "/" + itemName;</w:t>
      </w:r>
    </w:p>
    <w:p>
      <w:pPr>
        <w:spacing w:after="0"/>
        <w:rPr>
          <w:rFonts w:hint="default" w:ascii="Times New Roman" w:hAnsi="Times New Roman" w:cs="Times New Roman"/>
        </w:rPr>
      </w:pPr>
      <w:r>
        <w:rPr>
          <w:rFonts w:hint="default" w:ascii="Times New Roman" w:hAnsi="Times New Roman" w:cs="Times New Roman"/>
        </w:rPr>
        <w:t xml:space="preserve">  if (prefix === "results") {</w:t>
      </w:r>
    </w:p>
    <w:p>
      <w:pPr>
        <w:spacing w:after="0"/>
        <w:rPr>
          <w:rFonts w:hint="default" w:ascii="Times New Roman" w:hAnsi="Times New Roman" w:cs="Times New Roman"/>
        </w:rPr>
      </w:pPr>
      <w:r>
        <w:rPr>
          <w:rFonts w:hint="default" w:ascii="Times New Roman" w:hAnsi="Times New Roman" w:cs="Times New Roman"/>
        </w:rPr>
        <w:t xml:space="preserve">    itemName = itemName + ".json";</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console.log(`Deleting item: ${itemName}`);</w:t>
      </w:r>
    </w:p>
    <w:p>
      <w:pPr>
        <w:spacing w:after="0"/>
        <w:rPr>
          <w:rFonts w:hint="default" w:ascii="Times New Roman" w:hAnsi="Times New Roman" w:cs="Times New Roman"/>
        </w:rPr>
      </w:pPr>
      <w:r>
        <w:rPr>
          <w:rFonts w:hint="default" w:ascii="Times New Roman" w:hAnsi="Times New Roman" w:cs="Times New Roman"/>
        </w:rPr>
        <w:t xml:space="preserve">  try {</w:t>
      </w:r>
    </w:p>
    <w:p>
      <w:pPr>
        <w:spacing w:after="0"/>
        <w:rPr>
          <w:rFonts w:hint="default" w:ascii="Times New Roman" w:hAnsi="Times New Roman" w:cs="Times New Roman"/>
        </w:rPr>
      </w:pPr>
      <w:r>
        <w:rPr>
          <w:rFonts w:hint="default" w:ascii="Times New Roman" w:hAnsi="Times New Roman" w:cs="Times New Roman"/>
        </w:rPr>
        <w:t xml:space="preserve">    await cos</w:t>
      </w:r>
    </w:p>
    <w:p>
      <w:pPr>
        <w:spacing w:after="0"/>
        <w:rPr>
          <w:rFonts w:hint="default" w:ascii="Times New Roman" w:hAnsi="Times New Roman" w:cs="Times New Roman"/>
        </w:rPr>
      </w:pPr>
      <w:r>
        <w:rPr>
          <w:rFonts w:hint="default" w:ascii="Times New Roman" w:hAnsi="Times New Roman" w:cs="Times New Roman"/>
        </w:rPr>
        <w:t xml:space="preserve">      .deleteObject({</w:t>
      </w:r>
    </w:p>
    <w:p>
      <w:pPr>
        <w:spacing w:after="0"/>
        <w:rPr>
          <w:rFonts w:hint="default" w:ascii="Times New Roman" w:hAnsi="Times New Roman" w:cs="Times New Roman"/>
        </w:rPr>
      </w:pPr>
      <w:r>
        <w:rPr>
          <w:rFonts w:hint="default" w:ascii="Times New Roman" w:hAnsi="Times New Roman" w:cs="Times New Roman"/>
        </w:rPr>
        <w:t xml:space="preserve">        Bucket: bucketname,</w:t>
      </w:r>
    </w:p>
    <w:p>
      <w:pPr>
        <w:spacing w:after="0"/>
        <w:rPr>
          <w:rFonts w:hint="default" w:ascii="Times New Roman" w:hAnsi="Times New Roman" w:cs="Times New Roman"/>
        </w:rPr>
      </w:pPr>
      <w:r>
        <w:rPr>
          <w:rFonts w:hint="default" w:ascii="Times New Roman" w:hAnsi="Times New Roman" w:cs="Times New Roman"/>
        </w:rPr>
        <w:t xml:space="preserve">        Key: itemName,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.promise();</w:t>
      </w:r>
    </w:p>
    <w:p>
      <w:pPr>
        <w:spacing w:after="0"/>
        <w:rPr>
          <w:rFonts w:hint="default" w:ascii="Times New Roman" w:hAnsi="Times New Roman" w:cs="Times New Roman"/>
        </w:rPr>
      </w:pPr>
      <w:r>
        <w:rPr>
          <w:rFonts w:hint="default" w:ascii="Times New Roman" w:hAnsi="Times New Roman" w:cs="Times New Roman"/>
        </w:rPr>
        <w:t xml:space="preserve">    console.log(`Item: ${itemName} deleted!`);</w:t>
      </w:r>
    </w:p>
    <w:p>
      <w:pPr>
        <w:spacing w:after="0"/>
        <w:rPr>
          <w:rFonts w:hint="default" w:ascii="Times New Roman" w:hAnsi="Times New Roman" w:cs="Times New Roman"/>
        </w:rPr>
      </w:pPr>
      <w:r>
        <w:rPr>
          <w:rFonts w:hint="default" w:ascii="Times New Roman" w:hAnsi="Times New Roman" w:cs="Times New Roman"/>
        </w:rPr>
        <w:t xml:space="preserve">    res.send(`Item: ${itemName} deleted!`);</w:t>
      </w:r>
    </w:p>
    <w:p>
      <w:pPr>
        <w:spacing w:after="0"/>
        <w:rPr>
          <w:rFonts w:hint="default" w:ascii="Times New Roman" w:hAnsi="Times New Roman" w:cs="Times New Roman"/>
        </w:rPr>
      </w:pPr>
      <w:r>
        <w:rPr>
          <w:rFonts w:hint="default" w:ascii="Times New Roman" w:hAnsi="Times New Roman" w:cs="Times New Roman"/>
        </w:rPr>
        <w:t xml:space="preserve">  } catch (e) {</w:t>
      </w:r>
    </w:p>
    <w:p>
      <w:pPr>
        <w:spacing w:after="0"/>
        <w:rPr>
          <w:rFonts w:hint="default" w:ascii="Times New Roman" w:hAnsi="Times New Roman" w:cs="Times New Roman"/>
        </w:rPr>
      </w:pPr>
      <w:r>
        <w:rPr>
          <w:rFonts w:hint="default" w:ascii="Times New Roman" w:hAnsi="Times New Roman" w:cs="Times New Roman"/>
        </w:rPr>
        <w:t xml:space="preserve">    console.error(`ERROR: ${e.code} - ${e.message}\n`);</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 xml:space="preserve"> app.get("/", function (req, res, next) {</w:t>
      </w:r>
    </w:p>
    <w:p>
      <w:pPr>
        <w:spacing w:after="0"/>
        <w:rPr>
          <w:rFonts w:hint="default" w:ascii="Times New Roman" w:hAnsi="Times New Roman" w:cs="Times New Roman"/>
        </w:rPr>
      </w:pPr>
      <w:r>
        <w:rPr>
          <w:rFonts w:hint="default" w:ascii="Times New Roman" w:hAnsi="Times New Roman" w:cs="Times New Roman"/>
        </w:rPr>
        <w:t xml:space="preserve">  res.send("Hello World! from backend");</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app.get("/items", async (req, res, next) =&gt; {</w:t>
      </w:r>
    </w:p>
    <w:p>
      <w:pPr>
        <w:spacing w:after="0"/>
        <w:rPr>
          <w:rFonts w:hint="default" w:ascii="Times New Roman" w:hAnsi="Times New Roman" w:cs="Times New Roman"/>
        </w:rPr>
      </w:pPr>
      <w:r>
        <w:rPr>
          <w:rFonts w:hint="default" w:ascii="Times New Roman" w:hAnsi="Times New Roman" w:cs="Times New Roman"/>
        </w:rPr>
        <w:t xml:space="preserve">  try {</w:t>
      </w:r>
    </w:p>
    <w:p>
      <w:pPr>
        <w:spacing w:after="0"/>
        <w:rPr>
          <w:rFonts w:hint="default" w:ascii="Times New Roman" w:hAnsi="Times New Roman" w:cs="Times New Roman"/>
        </w:rPr>
      </w:pPr>
      <w:r>
        <w:rPr>
          <w:rFonts w:hint="default" w:ascii="Times New Roman" w:hAnsi="Times New Roman" w:cs="Times New Roman"/>
        </w:rPr>
        <w:t xml:space="preserve">    var prefix = req.query.prefix;</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await getBucketContents(req, res, next, prefix);</w:t>
      </w:r>
    </w:p>
    <w:p>
      <w:pPr>
        <w:spacing w:after="0"/>
        <w:rPr>
          <w:rFonts w:hint="default" w:ascii="Times New Roman" w:hAnsi="Times New Roman" w:cs="Times New Roman"/>
        </w:rPr>
      </w:pPr>
      <w:r>
        <w:rPr>
          <w:rFonts w:hint="default" w:ascii="Times New Roman" w:hAnsi="Times New Roman" w:cs="Times New Roman"/>
        </w:rPr>
        <w:t xml:space="preserve">  } catch (error)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return next(error);</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app.post("/images", uploadFilesToCOS, function (req, res, next)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app.post("/results", async (req, res, next) =&gt; {</w:t>
      </w:r>
    </w:p>
    <w:p>
      <w:pPr>
        <w:spacing w:after="0"/>
        <w:rPr>
          <w:rFonts w:hint="default" w:ascii="Times New Roman" w:hAnsi="Times New Roman" w:cs="Times New Roman"/>
        </w:rPr>
      </w:pPr>
      <w:r>
        <w:rPr>
          <w:rFonts w:hint="default" w:ascii="Times New Roman" w:hAnsi="Times New Roman" w:cs="Times New Roman"/>
        </w:rPr>
        <w:t xml:space="preserve">  try {</w:t>
      </w:r>
    </w:p>
    <w:p>
      <w:pPr>
        <w:spacing w:after="0"/>
        <w:rPr>
          <w:rFonts w:hint="default" w:ascii="Times New Roman" w:hAnsi="Times New Roman" w:cs="Times New Roman"/>
        </w:rPr>
      </w:pPr>
      <w:r>
        <w:rPr>
          <w:rFonts w:hint="default" w:ascii="Times New Roman" w:hAnsi="Times New Roman" w:cs="Times New Roman"/>
        </w:rPr>
        <w:t xml:space="preserve">    await getBucketContents(req, res, next, "results");</w:t>
      </w:r>
    </w:p>
    <w:p>
      <w:pPr>
        <w:spacing w:after="0"/>
        <w:rPr>
          <w:rFonts w:hint="default" w:ascii="Times New Roman" w:hAnsi="Times New Roman" w:cs="Times New Roman"/>
        </w:rPr>
      </w:pPr>
      <w:r>
        <w:rPr>
          <w:rFonts w:hint="default" w:ascii="Times New Roman" w:hAnsi="Times New Roman" w:cs="Times New Roman"/>
        </w:rPr>
        <w:t xml:space="preserve">  } catch (error)  </w:t>
      </w:r>
    </w:p>
    <w:p>
      <w:pPr>
        <w:spacing w:after="0"/>
        <w:rPr>
          <w:rFonts w:hint="default" w:ascii="Times New Roman" w:hAnsi="Times New Roman" w:cs="Times New Roman"/>
        </w:rPr>
      </w:pPr>
      <w:r>
        <w:rPr>
          <w:rFonts w:hint="default" w:ascii="Times New Roman" w:hAnsi="Times New Roman" w:cs="Times New Roman"/>
        </w:rPr>
        <w:t xml:space="preserve">    console.log(error);</w:t>
      </w:r>
    </w:p>
    <w:p>
      <w:pPr>
        <w:spacing w:after="0"/>
        <w:rPr>
          <w:rFonts w:hint="default" w:ascii="Times New Roman" w:hAnsi="Times New Roman" w:cs="Times New Roman"/>
        </w:rPr>
      </w:pPr>
      <w:r>
        <w:rPr>
          <w:rFonts w:hint="default" w:ascii="Times New Roman" w:hAnsi="Times New Roman" w:cs="Times New Roman"/>
        </w:rPr>
        <w:t xml:space="preserve">    return next(error);</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app.delete("/item", async (req, res, next) =&gt; {</w:t>
      </w:r>
    </w:p>
    <w:p>
      <w:pPr>
        <w:spacing w:after="0"/>
        <w:rPr>
          <w:rFonts w:hint="default" w:ascii="Times New Roman" w:hAnsi="Times New Roman" w:cs="Times New Roman"/>
        </w:rPr>
      </w:pPr>
      <w:r>
        <w:rPr>
          <w:rFonts w:hint="default" w:ascii="Times New Roman" w:hAnsi="Times New Roman" w:cs="Times New Roman"/>
        </w:rPr>
        <w:t xml:space="preserve">  var itemName = req.query.filename;</w:t>
      </w:r>
    </w:p>
    <w:p>
      <w:pPr>
        <w:spacing w:after="0"/>
        <w:rPr>
          <w:rFonts w:hint="default" w:ascii="Times New Roman" w:hAnsi="Times New Roman" w:cs="Times New Roman"/>
        </w:rPr>
      </w:pPr>
      <w:r>
        <w:rPr>
          <w:rFonts w:hint="default" w:ascii="Times New Roman" w:hAnsi="Times New Roman" w:cs="Times New Roman"/>
        </w:rPr>
        <w:t xml:space="preserve">  console.log(itemName);</w:t>
      </w:r>
    </w:p>
    <w:p>
      <w:pPr>
        <w:spacing w:after="0"/>
        <w:rPr>
          <w:rFonts w:hint="default" w:ascii="Times New Roman" w:hAnsi="Times New Roman" w:cs="Times New Roman"/>
        </w:rPr>
      </w:pPr>
      <w:r>
        <w:rPr>
          <w:rFonts w:hint="default" w:ascii="Times New Roman" w:hAnsi="Times New Roman" w:cs="Times New Roman"/>
        </w:rPr>
        <w:t xml:space="preserve">  await deleteItem(req, res, next, null, itemName, "images");</w:t>
      </w:r>
    </w:p>
    <w:p>
      <w:pPr>
        <w:spacing w:after="0"/>
        <w:rPr>
          <w:rFonts w:hint="default" w:ascii="Times New Roman" w:hAnsi="Times New Roman" w:cs="Times New Roman"/>
        </w:rPr>
      </w:pPr>
      <w:r>
        <w:rPr>
          <w:rFonts w:hint="default" w:ascii="Times New Roman" w:hAnsi="Times New Roman" w:cs="Times New Roman"/>
        </w:rPr>
        <w:t xml:space="preserve">  await deleteItem(req, res, next, null, itemName, "results");</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app.use((req, res, next) =&gt; {</w:t>
      </w:r>
    </w:p>
    <w:p>
      <w:pPr>
        <w:spacing w:after="0"/>
        <w:rPr>
          <w:rFonts w:hint="default" w:ascii="Times New Roman" w:hAnsi="Times New Roman" w:cs="Times New Roman"/>
        </w:rPr>
      </w:pPr>
      <w:r>
        <w:rPr>
          <w:rFonts w:hint="default" w:ascii="Times New Roman" w:hAnsi="Times New Roman" w:cs="Times New Roman"/>
        </w:rPr>
        <w:t xml:space="preserve">  const error = new Error("Not found");</w:t>
      </w:r>
    </w:p>
    <w:p>
      <w:pPr>
        <w:spacing w:after="0"/>
        <w:rPr>
          <w:rFonts w:hint="default" w:ascii="Times New Roman" w:hAnsi="Times New Roman" w:cs="Times New Roman"/>
        </w:rPr>
      </w:pPr>
      <w:r>
        <w:rPr>
          <w:rFonts w:hint="default" w:ascii="Times New Roman" w:hAnsi="Times New Roman" w:cs="Times New Roman"/>
        </w:rPr>
        <w:t xml:space="preserve">  error.status = 404;</w:t>
      </w:r>
    </w:p>
    <w:p>
      <w:pPr>
        <w:spacing w:after="0"/>
        <w:rPr>
          <w:rFonts w:hint="default" w:ascii="Times New Roman" w:hAnsi="Times New Roman" w:cs="Times New Roman"/>
        </w:rPr>
      </w:pPr>
      <w:r>
        <w:rPr>
          <w:rFonts w:hint="default" w:ascii="Times New Roman" w:hAnsi="Times New Roman" w:cs="Times New Roman"/>
        </w:rPr>
        <w:t xml:space="preserve">  next(error);</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app.use((error, req, res, next) =&gt; {</w:t>
      </w:r>
    </w:p>
    <w:p>
      <w:pPr>
        <w:spacing w:after="0"/>
        <w:rPr>
          <w:rFonts w:hint="default" w:ascii="Times New Roman" w:hAnsi="Times New Roman" w:cs="Times New Roman"/>
        </w:rPr>
      </w:pPr>
      <w:r>
        <w:rPr>
          <w:rFonts w:hint="default" w:ascii="Times New Roman" w:hAnsi="Times New Roman" w:cs="Times New Roman"/>
        </w:rPr>
        <w:t xml:space="preserve">  console.log(error);</w:t>
      </w:r>
    </w:p>
    <w:p>
      <w:pPr>
        <w:spacing w:after="0"/>
        <w:rPr>
          <w:rFonts w:hint="default" w:ascii="Times New Roman" w:hAnsi="Times New Roman" w:cs="Times New Roman"/>
        </w:rPr>
      </w:pPr>
      <w:r>
        <w:rPr>
          <w:rFonts w:hint="default" w:ascii="Times New Roman" w:hAnsi="Times New Roman" w:cs="Times New Roman"/>
        </w:rPr>
        <w:t xml:space="preserve">  if (res.headersSent) {</w:t>
      </w:r>
    </w:p>
    <w:p>
      <w:pPr>
        <w:spacing w:after="0"/>
        <w:rPr>
          <w:rFonts w:hint="default" w:ascii="Times New Roman" w:hAnsi="Times New Roman" w:cs="Times New Roman"/>
        </w:rPr>
      </w:pPr>
      <w:r>
        <w:rPr>
          <w:rFonts w:hint="default" w:ascii="Times New Roman" w:hAnsi="Times New Roman" w:cs="Times New Roman"/>
        </w:rPr>
        <w:t xml:space="preserve">    return next(error);</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res.status(error.status || 500).send({</w:t>
      </w:r>
    </w:p>
    <w:p>
      <w:pPr>
        <w:spacing w:after="0"/>
        <w:rPr>
          <w:rFonts w:hint="default" w:ascii="Times New Roman" w:hAnsi="Times New Roman" w:cs="Times New Roman"/>
        </w:rPr>
      </w:pPr>
      <w:r>
        <w:rPr>
          <w:rFonts w:hint="default" w:ascii="Times New Roman" w:hAnsi="Times New Roman" w:cs="Times New Roman"/>
        </w:rPr>
        <w:t xml:space="preserve">    error: {</w:t>
      </w:r>
    </w:p>
    <w:p>
      <w:pPr>
        <w:spacing w:after="0"/>
        <w:rPr>
          <w:rFonts w:hint="default" w:ascii="Times New Roman" w:hAnsi="Times New Roman" w:cs="Times New Roman"/>
        </w:rPr>
      </w:pPr>
      <w:r>
        <w:rPr>
          <w:rFonts w:hint="default" w:ascii="Times New Roman" w:hAnsi="Times New Roman" w:cs="Times New Roman"/>
        </w:rPr>
        <w:t xml:space="preserve">      status: error.status || 500,</w:t>
      </w:r>
    </w:p>
    <w:p>
      <w:pPr>
        <w:spacing w:after="0"/>
        <w:rPr>
          <w:rFonts w:hint="default" w:ascii="Times New Roman" w:hAnsi="Times New Roman" w:cs="Times New Roman"/>
        </w:rPr>
      </w:pPr>
      <w:r>
        <w:rPr>
          <w:rFonts w:hint="default" w:ascii="Times New Roman" w:hAnsi="Times New Roman" w:cs="Times New Roman"/>
        </w:rPr>
        <w:t xml:space="preserve">      message: error.message || "Internal Server error",</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app.listen(port, () =&gt; console.log(`App listening on port ${port}!`));</w:t>
      </w:r>
    </w:p>
    <w:p>
      <w:pPr>
        <w:spacing w:after="0"/>
        <w:rPr>
          <w:rFonts w:hint="default" w:ascii="Times New Roman" w:hAnsi="Times New Roman" w:cs="Times New Roman"/>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1655445</wp:posOffset>
            </wp:positionH>
            <wp:positionV relativeFrom="paragraph">
              <wp:posOffset>446405</wp:posOffset>
            </wp:positionV>
            <wp:extent cx="3810000" cy="3132455"/>
            <wp:effectExtent l="0" t="0" r="0" b="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7"/>
                    <a:stretch>
                      <a:fillRect/>
                    </a:stretch>
                  </pic:blipFill>
                  <pic:spPr>
                    <a:xfrm>
                      <a:off x="0" y="0"/>
                      <a:ext cx="3810000" cy="3132455"/>
                    </a:xfrm>
                    <a:prstGeom prst="rect">
                      <a:avLst/>
                    </a:prstGeom>
                    <a:noFill/>
                    <a:ln w="9525">
                      <a:noFill/>
                    </a:ln>
                  </pic:spPr>
                </pic:pic>
              </a:graphicData>
            </a:graphic>
          </wp:anchor>
        </w:drawing>
      </w: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b/>
          <w:bCs/>
          <w:u w:val="single"/>
        </w:rPr>
      </w:pPr>
      <w:r>
        <w:rPr>
          <w:rFonts w:hint="default" w:ascii="Times New Roman" w:hAnsi="Times New Roman" w:cs="Times New Roman"/>
          <w:b/>
          <w:bCs/>
          <w:u w:val="single"/>
        </w:rPr>
        <w:t>DOCKERFILE:</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FROM node:10-alpine</w:t>
      </w:r>
    </w:p>
    <w:p>
      <w:pPr>
        <w:spacing w:after="0"/>
        <w:rPr>
          <w:rFonts w:hint="default" w:ascii="Times New Roman" w:hAnsi="Times New Roman" w:cs="Times New Roman"/>
        </w:rPr>
      </w:pPr>
      <w:r>
        <w:rPr>
          <w:rFonts w:hint="default" w:ascii="Times New Roman" w:hAnsi="Times New Roman" w:cs="Times New Roman"/>
        </w:rPr>
        <w:t>WORKDIR /usr/src/app</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COPY package*.json ./</w:t>
      </w:r>
    </w:p>
    <w:p>
      <w:pPr>
        <w:spacing w:after="0"/>
        <w:rPr>
          <w:rFonts w:hint="default" w:ascii="Times New Roman" w:hAnsi="Times New Roman" w:cs="Times New Roman"/>
        </w:rPr>
      </w:pPr>
      <w:r>
        <w:rPr>
          <w:rFonts w:hint="default" w:ascii="Times New Roman" w:hAnsi="Times New Roman" w:cs="Times New Roman"/>
        </w:rPr>
        <w:t>RUN npm install</w:t>
      </w:r>
    </w:p>
    <w:p>
      <w:pPr>
        <w:spacing w:after="0"/>
        <w:rPr>
          <w:rFonts w:hint="default" w:ascii="Times New Roman" w:hAnsi="Times New Roman" w:cs="Times New Roman"/>
        </w:rPr>
      </w:pPr>
      <w:r>
        <w:rPr>
          <w:rFonts w:hint="default" w:ascii="Times New Roman" w:hAnsi="Times New Roman" w:cs="Times New Roman"/>
        </w:rPr>
        <w:t>RUN npm ci --only=production</w:t>
      </w:r>
    </w:p>
    <w:p>
      <w:pPr>
        <w:spacing w:after="0"/>
        <w:rPr>
          <w:rFonts w:hint="default" w:ascii="Times New Roman" w:hAnsi="Times New Roman" w:cs="Times New Roman"/>
        </w:rPr>
      </w:pPr>
      <w:r>
        <w:rPr>
          <w:rFonts w:hint="default" w:ascii="Times New Roman" w:hAnsi="Times New Roman" w:cs="Times New Roman"/>
        </w:rPr>
        <w:t>COPY . .</w:t>
      </w:r>
    </w:p>
    <w:p>
      <w:pPr>
        <w:spacing w:after="0"/>
        <w:rPr>
          <w:rFonts w:hint="default" w:ascii="Times New Roman" w:hAnsi="Times New Roman" w:cs="Times New Roman"/>
        </w:rPr>
      </w:pPr>
      <w:r>
        <w:rPr>
          <w:rFonts w:hint="default" w:ascii="Times New Roman" w:hAnsi="Times New Roman" w:cs="Times New Roman"/>
        </w:rPr>
        <w:t>EXPOSE 3000</w:t>
      </w:r>
    </w:p>
    <w:p>
      <w:pPr>
        <w:spacing w:after="0"/>
        <w:rPr>
          <w:rFonts w:hint="default" w:ascii="Times New Roman" w:hAnsi="Times New Roman" w:cs="Times New Roman"/>
        </w:rPr>
      </w:pPr>
      <w:r>
        <w:rPr>
          <w:rFonts w:hint="default" w:ascii="Times New Roman" w:hAnsi="Times New Roman" w:cs="Times New Roman"/>
        </w:rPr>
        <w:t>CMD [ "node", "app.js" ]</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APP.JS:</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"use strict";</w:t>
      </w:r>
    </w:p>
    <w:p>
      <w:pPr>
        <w:spacing w:after="0"/>
        <w:rPr>
          <w:rFonts w:hint="default" w:ascii="Times New Roman" w:hAnsi="Times New Roman" w:cs="Times New Roman"/>
        </w:rPr>
      </w:pPr>
      <w:r>
        <w:rPr>
          <w:rFonts w:hint="default" w:ascii="Times New Roman" w:hAnsi="Times New Roman" w:cs="Times New Roman"/>
        </w:rPr>
        <w:t>const express = require("express");</w:t>
      </w:r>
    </w:p>
    <w:p>
      <w:pPr>
        <w:spacing w:after="0"/>
        <w:rPr>
          <w:rFonts w:hint="default" w:ascii="Times New Roman" w:hAnsi="Times New Roman" w:cs="Times New Roman"/>
        </w:rPr>
      </w:pPr>
      <w:r>
        <w:rPr>
          <w:rFonts w:hint="default" w:ascii="Times New Roman" w:hAnsi="Times New Roman" w:cs="Times New Roman"/>
        </w:rPr>
        <w:t>const app = express();</w:t>
      </w:r>
    </w:p>
    <w:p>
      <w:pPr>
        <w:spacing w:after="0"/>
        <w:rPr>
          <w:rFonts w:hint="default" w:ascii="Times New Roman" w:hAnsi="Times New Roman" w:cs="Times New Roman"/>
        </w:rPr>
      </w:pPr>
      <w:r>
        <w:rPr>
          <w:rFonts w:hint="default" w:ascii="Times New Roman" w:hAnsi="Times New Roman" w:cs="Times New Roman"/>
        </w:rPr>
        <w:t>const request = require("request");</w:t>
      </w:r>
    </w:p>
    <w:p>
      <w:pPr>
        <w:spacing w:after="0"/>
        <w:rPr>
          <w:rFonts w:hint="default" w:ascii="Times New Roman" w:hAnsi="Times New Roman" w:cs="Times New Roman"/>
        </w:rPr>
      </w:pPr>
      <w:r>
        <w:rPr>
          <w:rFonts w:hint="default" w:ascii="Times New Roman" w:hAnsi="Times New Roman" w:cs="Times New Roman"/>
        </w:rPr>
        <w:t>const path = require("path");</w:t>
      </w:r>
    </w:p>
    <w:p>
      <w:pPr>
        <w:spacing w:after="0"/>
        <w:rPr>
          <w:rFonts w:hint="default" w:ascii="Times New Roman" w:hAnsi="Times New Roman" w:cs="Times New Roman"/>
        </w:rPr>
      </w:pPr>
      <w:r>
        <w:rPr>
          <w:rFonts w:hint="default" w:ascii="Times New Roman" w:hAnsi="Times New Roman" w:cs="Times New Roman"/>
        </w:rPr>
        <w:t>require("dotenv").config({</w:t>
      </w:r>
    </w:p>
    <w:p>
      <w:pPr>
        <w:spacing w:after="0"/>
        <w:rPr>
          <w:rFonts w:hint="default" w:ascii="Times New Roman" w:hAnsi="Times New Roman" w:cs="Times New Roman"/>
        </w:rPr>
      </w:pPr>
      <w:r>
        <w:rPr>
          <w:rFonts w:hint="default" w:ascii="Times New Roman" w:hAnsi="Times New Roman" w:cs="Times New Roman"/>
        </w:rPr>
        <w:t xml:space="preserve">  silent: true</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t>const cors = require("cors");</w:t>
      </w:r>
    </w:p>
    <w:p>
      <w:pPr>
        <w:spacing w:after="0"/>
        <w:rPr>
          <w:rFonts w:hint="default" w:ascii="Times New Roman" w:hAnsi="Times New Roman" w:cs="Times New Roman"/>
        </w:rPr>
      </w:pPr>
      <w:r>
        <w:rPr>
          <w:rFonts w:hint="default" w:ascii="Times New Roman" w:hAnsi="Times New Roman" w:cs="Times New Roman"/>
        </w:rPr>
        <w:t>app.use(cors());</w:t>
      </w:r>
    </w:p>
    <w:p>
      <w:pPr>
        <w:spacing w:after="0"/>
        <w:rPr>
          <w:rFonts w:hint="default" w:ascii="Times New Roman" w:hAnsi="Times New Roman" w:cs="Times New Roman"/>
        </w:rPr>
      </w:pPr>
      <w:r>
        <w:rPr>
          <w:rFonts w:hint="default" w:ascii="Times New Roman" w:hAnsi="Times New Roman" w:cs="Times New Roman"/>
        </w:rPr>
        <w:t>app.use(express.static(__dirname + '/public/js'));</w:t>
      </w:r>
    </w:p>
    <w:p>
      <w:pPr>
        <w:spacing w:after="0"/>
        <w:rPr>
          <w:rFonts w:hint="default" w:ascii="Times New Roman" w:hAnsi="Times New Roman" w:cs="Times New Roman"/>
        </w:rPr>
      </w:pPr>
      <w:r>
        <w:rPr>
          <w:rFonts w:hint="default" w:ascii="Times New Roman" w:hAnsi="Times New Roman" w:cs="Times New Roman"/>
        </w:rPr>
        <w:t>app.use(express.static(__dirname + '/public/images'))</w:t>
      </w:r>
    </w:p>
    <w:p>
      <w:pPr>
        <w:spacing w:after="0"/>
        <w:rPr>
          <w:rFonts w:hint="default" w:ascii="Times New Roman" w:hAnsi="Times New Roman" w:cs="Times New Roman"/>
        </w:rPr>
      </w:pPr>
      <w:r>
        <w:rPr>
          <w:rFonts w:hint="default" w:ascii="Times New Roman" w:hAnsi="Times New Roman" w:cs="Times New Roman"/>
        </w:rPr>
        <w:t>app.use(express.static(__dirname + '/public/css'))</w:t>
      </w:r>
    </w:p>
    <w:p>
      <w:pPr>
        <w:spacing w:after="0"/>
        <w:rPr>
          <w:rFonts w:hint="default" w:ascii="Times New Roman" w:hAnsi="Times New Roman" w:cs="Times New Roman"/>
        </w:rPr>
      </w:pPr>
      <w:r>
        <w:rPr>
          <w:rFonts w:hint="default" w:ascii="Times New Roman" w:hAnsi="Times New Roman" w:cs="Times New Roman"/>
        </w:rPr>
        <w:t>const port = process.env.PORT || 3000;</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const backendURL = process.env.BACKEND_URL;</w:t>
      </w:r>
    </w:p>
    <w:p>
      <w:pPr>
        <w:spacing w:after="0"/>
        <w:rPr>
          <w:rFonts w:hint="default" w:ascii="Times New Roman" w:hAnsi="Times New Roman" w:cs="Times New Roman"/>
        </w:rPr>
      </w:pPr>
      <w:r>
        <w:rPr>
          <w:rFonts w:hint="default" w:ascii="Times New Roman" w:hAnsi="Times New Roman" w:cs="Times New Roman"/>
        </w:rPr>
        <w:t>console.log("backend URL: " + backendURL);</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app.get('/', function(req, res) {</w:t>
      </w:r>
    </w:p>
    <w:p>
      <w:pPr>
        <w:spacing w:after="0"/>
        <w:rPr>
          <w:rFonts w:hint="default" w:ascii="Times New Roman" w:hAnsi="Times New Roman" w:cs="Times New Roman"/>
        </w:rPr>
      </w:pPr>
      <w:r>
        <w:rPr>
          <w:rFonts w:hint="default" w:ascii="Times New Roman" w:hAnsi="Times New Roman" w:cs="Times New Roman"/>
        </w:rPr>
        <w:t xml:space="preserve">    if (backendURL === undefined || backendURL === ""){</w:t>
      </w:r>
    </w:p>
    <w:p>
      <w:pPr>
        <w:spacing w:after="0"/>
        <w:rPr>
          <w:rFonts w:hint="default" w:ascii="Times New Roman" w:hAnsi="Times New Roman" w:cs="Times New Roman"/>
        </w:rPr>
      </w:pPr>
      <w:r>
        <w:rPr>
          <w:rFonts w:hint="default" w:ascii="Times New Roman" w:hAnsi="Times New Roman" w:cs="Times New Roman"/>
        </w:rPr>
        <w:t>// if user is not logged-in redirect back to login page //</w:t>
      </w:r>
    </w:p>
    <w:p>
      <w:pPr>
        <w:spacing w:after="0"/>
        <w:rPr>
          <w:rFonts w:hint="default" w:ascii="Times New Roman" w:hAnsi="Times New Roman" w:cs="Times New Roman"/>
        </w:rPr>
      </w:pPr>
      <w:r>
        <w:rPr>
          <w:rFonts w:hint="default" w:ascii="Times New Roman" w:hAnsi="Times New Roman" w:cs="Times New Roman"/>
        </w:rPr>
        <w:t xml:space="preserve">       res.sendFile(__dirname + "/public/501.html");</w:t>
      </w:r>
    </w:p>
    <w:p>
      <w:pPr>
        <w:spacing w:after="0"/>
        <w:rPr>
          <w:rFonts w:hint="default" w:ascii="Times New Roman" w:hAnsi="Times New Roman" w:cs="Times New Roman"/>
        </w:rPr>
      </w:pPr>
      <w:r>
        <w:rPr>
          <w:rFonts w:hint="default" w:ascii="Times New Roman" w:hAnsi="Times New Roman" w:cs="Times New Roman"/>
        </w:rPr>
        <w:t xml:space="preserve">    }   else{</w:t>
      </w:r>
    </w:p>
    <w:p>
      <w:pPr>
        <w:spacing w:after="0"/>
        <w:rPr>
          <w:rFonts w:hint="default" w:ascii="Times New Roman" w:hAnsi="Times New Roman" w:cs="Times New Roman"/>
        </w:rPr>
      </w:pPr>
      <w:r>
        <w:rPr>
          <w:rFonts w:hint="default" w:ascii="Times New Roman" w:hAnsi="Times New Roman" w:cs="Times New Roman"/>
        </w:rPr>
        <w:t xml:space="preserve">        res.sendFile(__dirname + "/public/index.html");</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app.get('/items', async(req, res) =&gt; {</w:t>
      </w:r>
    </w:p>
    <w:p>
      <w:pPr>
        <w:spacing w:after="0"/>
        <w:rPr>
          <w:rFonts w:hint="default" w:ascii="Times New Roman" w:hAnsi="Times New Roman" w:cs="Times New Roman"/>
        </w:rPr>
      </w:pPr>
      <w:r>
        <w:rPr>
          <w:rFonts w:hint="default" w:ascii="Times New Roman" w:hAnsi="Times New Roman" w:cs="Times New Roman"/>
        </w:rPr>
        <w:t xml:space="preserve">  req.pipe(</w:t>
      </w:r>
    </w:p>
    <w:p>
      <w:pPr>
        <w:spacing w:after="0"/>
        <w:rPr>
          <w:rFonts w:hint="default" w:ascii="Times New Roman" w:hAnsi="Times New Roman" w:cs="Times New Roman"/>
        </w:rPr>
      </w:pPr>
      <w:r>
        <w:rPr>
          <w:rFonts w:hint="default" w:ascii="Times New Roman" w:hAnsi="Times New Roman" w:cs="Times New Roman"/>
        </w:rPr>
        <w:t xml:space="preserve">   await request.get(</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url: backendURL+"/items?prefix=images",</w:t>
      </w:r>
    </w:p>
    <w:p>
      <w:pPr>
        <w:spacing w:after="0"/>
        <w:rPr>
          <w:rFonts w:hint="default" w:ascii="Times New Roman" w:hAnsi="Times New Roman" w:cs="Times New Roman"/>
        </w:rPr>
      </w:pPr>
      <w:r>
        <w:rPr>
          <w:rFonts w:hint="default" w:ascii="Times New Roman" w:hAnsi="Times New Roman" w:cs="Times New Roman"/>
        </w:rPr>
        <w:t xml:space="preserve">        agentOptions: {</w:t>
      </w:r>
    </w:p>
    <w:p>
      <w:pPr>
        <w:spacing w:after="0"/>
        <w:rPr>
          <w:rFonts w:hint="default" w:ascii="Times New Roman" w:hAnsi="Times New Roman" w:cs="Times New Roman"/>
        </w:rPr>
      </w:pPr>
      <w:r>
        <w:rPr>
          <w:rFonts w:hint="default" w:ascii="Times New Roman" w:hAnsi="Times New Roman" w:cs="Times New Roman"/>
        </w:rPr>
        <w:t xml:space="preserve">          rejectUnauthorized: false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function(error, resp, body) {</w:t>
      </w:r>
    </w:p>
    <w:p>
      <w:pPr>
        <w:spacing w:after="0"/>
        <w:rPr>
          <w:rFonts w:hint="default" w:ascii="Times New Roman" w:hAnsi="Times New Roman" w:cs="Times New Roman"/>
        </w:rPr>
      </w:pPr>
      <w:r>
        <w:rPr>
          <w:rFonts w:hint="default" w:ascii="Times New Roman" w:hAnsi="Times New Roman" w:cs="Times New Roman"/>
        </w:rPr>
        <w:t xml:space="preserve">        if (error) {</w:t>
      </w:r>
    </w:p>
    <w:p>
      <w:pPr>
        <w:spacing w:after="0"/>
        <w:rPr>
          <w:rFonts w:hint="default" w:ascii="Times New Roman" w:hAnsi="Times New Roman" w:cs="Times New Roman"/>
        </w:rPr>
      </w:pPr>
      <w:r>
        <w:rPr>
          <w:rFonts w:hint="default" w:ascii="Times New Roman" w:hAnsi="Times New Roman" w:cs="Times New Roman"/>
        </w:rPr>
        <w:t xml:space="preserve">          res.status(400).send(error.message);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else{</w:t>
      </w:r>
    </w:p>
    <w:p>
      <w:pPr>
        <w:spacing w:after="0"/>
        <w:rPr>
          <w:rFonts w:hint="default" w:ascii="Times New Roman" w:hAnsi="Times New Roman" w:cs="Times New Roman"/>
        </w:rPr>
      </w:pPr>
      <w:r>
        <w:rPr>
          <w:rFonts w:hint="default" w:ascii="Times New Roman" w:hAnsi="Times New Roman" w:cs="Times New Roman"/>
        </w:rPr>
        <w:t xml:space="preserve">        //console.log(body);</w:t>
      </w:r>
    </w:p>
    <w:p>
      <w:pPr>
        <w:spacing w:after="0"/>
        <w:rPr>
          <w:rFonts w:hint="default" w:ascii="Times New Roman" w:hAnsi="Times New Roman" w:cs="Times New Roman"/>
        </w:rPr>
      </w:pPr>
      <w:r>
        <w:rPr>
          <w:rFonts w:hint="default" w:ascii="Times New Roman" w:hAnsi="Times New Roman" w:cs="Times New Roman"/>
        </w:rPr>
        <w:t xml:space="preserve">        res.send({ data: body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t>app.post("/uploadimage", async(req, res) =&gt; {</w:t>
      </w:r>
    </w:p>
    <w:p>
      <w:pPr>
        <w:spacing w:after="0"/>
        <w:rPr>
          <w:rFonts w:hint="default" w:ascii="Times New Roman" w:hAnsi="Times New Roman" w:cs="Times New Roman"/>
        </w:rPr>
      </w:pPr>
      <w:r>
        <w:rPr>
          <w:rFonts w:hint="default" w:ascii="Times New Roman" w:hAnsi="Times New Roman" w:cs="Times New Roman"/>
        </w:rPr>
        <w:t xml:space="preserve">    req.pipe(</w:t>
      </w:r>
    </w:p>
    <w:p>
      <w:pPr>
        <w:spacing w:after="0"/>
        <w:rPr>
          <w:rFonts w:hint="default" w:ascii="Times New Roman" w:hAnsi="Times New Roman" w:cs="Times New Roman"/>
        </w:rPr>
      </w:pPr>
      <w:r>
        <w:rPr>
          <w:rFonts w:hint="default" w:ascii="Times New Roman" w:hAnsi="Times New Roman" w:cs="Times New Roman"/>
        </w:rPr>
        <w:t xml:space="preserve">     await request.post(</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url: backendURL+"/images",</w:t>
      </w:r>
    </w:p>
    <w:p>
      <w:pPr>
        <w:spacing w:after="0"/>
        <w:rPr>
          <w:rFonts w:hint="default" w:ascii="Times New Roman" w:hAnsi="Times New Roman" w:cs="Times New Roman"/>
        </w:rPr>
      </w:pPr>
      <w:r>
        <w:rPr>
          <w:rFonts w:hint="default" w:ascii="Times New Roman" w:hAnsi="Times New Roman" w:cs="Times New Roman"/>
        </w:rPr>
        <w:t xml:space="preserve">          gzip: true,</w:t>
      </w:r>
    </w:p>
    <w:p>
      <w:pPr>
        <w:spacing w:after="0"/>
        <w:rPr>
          <w:rFonts w:hint="default" w:ascii="Times New Roman" w:hAnsi="Times New Roman" w:cs="Times New Roman"/>
        </w:rPr>
      </w:pPr>
      <w:r>
        <w:rPr>
          <w:rFonts w:hint="default" w:ascii="Times New Roman" w:hAnsi="Times New Roman" w:cs="Times New Roman"/>
        </w:rPr>
        <w:t xml:space="preserve">          agentOptions: {</w:t>
      </w:r>
    </w:p>
    <w:p>
      <w:pPr>
        <w:spacing w:after="0"/>
        <w:rPr>
          <w:rFonts w:hint="default" w:ascii="Times New Roman" w:hAnsi="Times New Roman" w:cs="Times New Roman"/>
        </w:rPr>
      </w:pPr>
      <w:r>
        <w:rPr>
          <w:rFonts w:hint="default" w:ascii="Times New Roman" w:hAnsi="Times New Roman" w:cs="Times New Roman"/>
        </w:rPr>
        <w:t xml:space="preserve">            rejectUnauthorized: false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function(error, resp, body) {</w:t>
      </w:r>
    </w:p>
    <w:p>
      <w:pPr>
        <w:spacing w:after="0"/>
        <w:rPr>
          <w:rFonts w:hint="default" w:ascii="Times New Roman" w:hAnsi="Times New Roman" w:cs="Times New Roman"/>
        </w:rPr>
      </w:pPr>
      <w:r>
        <w:rPr>
          <w:rFonts w:hint="default" w:ascii="Times New Roman" w:hAnsi="Times New Roman" w:cs="Times New Roman"/>
        </w:rPr>
        <w:t xml:space="preserve">          if (error) {</w:t>
      </w:r>
    </w:p>
    <w:p>
      <w:pPr>
        <w:spacing w:after="0"/>
        <w:rPr>
          <w:rFonts w:hint="default" w:ascii="Times New Roman" w:hAnsi="Times New Roman" w:cs="Times New Roman"/>
        </w:rPr>
      </w:pPr>
      <w:r>
        <w:rPr>
          <w:rFonts w:hint="default" w:ascii="Times New Roman" w:hAnsi="Times New Roman" w:cs="Times New Roman"/>
        </w:rPr>
        <w:t xml:space="preserve">            console.log(error);</w:t>
      </w:r>
    </w:p>
    <w:p>
      <w:pPr>
        <w:spacing w:after="0"/>
        <w:rPr>
          <w:rFonts w:hint="default" w:ascii="Times New Roman" w:hAnsi="Times New Roman" w:cs="Times New Roman"/>
        </w:rPr>
      </w:pPr>
      <w:r>
        <w:rPr>
          <w:rFonts w:hint="default" w:ascii="Times New Roman" w:hAnsi="Times New Roman" w:cs="Times New Roman"/>
        </w:rPr>
        <w:t xml:space="preserve">            res.status(400).send(error.message);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else{</w:t>
      </w:r>
    </w:p>
    <w:p>
      <w:pPr>
        <w:spacing w:after="0"/>
        <w:rPr>
          <w:rFonts w:hint="default" w:ascii="Times New Roman" w:hAnsi="Times New Roman" w:cs="Times New Roman"/>
        </w:rPr>
      </w:pPr>
      <w:r>
        <w:rPr>
          <w:rFonts w:hint="default" w:ascii="Times New Roman" w:hAnsi="Times New Roman" w:cs="Times New Roman"/>
        </w:rPr>
        <w:t xml:space="preserve">          //console.log(body);</w:t>
      </w:r>
    </w:p>
    <w:p>
      <w:pPr>
        <w:spacing w:after="0"/>
        <w:rPr>
          <w:rFonts w:hint="default" w:ascii="Times New Roman" w:hAnsi="Times New Roman" w:cs="Times New Roman"/>
        </w:rPr>
      </w:pPr>
      <w:r>
        <w:rPr>
          <w:rFonts w:hint="default" w:ascii="Times New Roman" w:hAnsi="Times New Roman" w:cs="Times New Roman"/>
        </w:rPr>
        <w:t xml:space="preserve">          res.send({ data: body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app.post("/classifyimage", async(req, res) =&gt; {</w:t>
      </w:r>
    </w:p>
    <w:p>
      <w:pPr>
        <w:spacing w:after="0"/>
        <w:rPr>
          <w:rFonts w:hint="default" w:ascii="Times New Roman" w:hAnsi="Times New Roman" w:cs="Times New Roman"/>
        </w:rPr>
      </w:pPr>
      <w:r>
        <w:rPr>
          <w:rFonts w:hint="default" w:ascii="Times New Roman" w:hAnsi="Times New Roman" w:cs="Times New Roman"/>
        </w:rPr>
        <w:t xml:space="preserve">     req.pipe(</w:t>
      </w:r>
    </w:p>
    <w:p>
      <w:pPr>
        <w:spacing w:after="0"/>
        <w:rPr>
          <w:rFonts w:hint="default" w:ascii="Times New Roman" w:hAnsi="Times New Roman" w:cs="Times New Roman"/>
        </w:rPr>
      </w:pPr>
      <w:r>
        <w:rPr>
          <w:rFonts w:hint="default" w:ascii="Times New Roman" w:hAnsi="Times New Roman" w:cs="Times New Roman"/>
        </w:rPr>
        <w:t xml:space="preserve">       await request.post(</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url: backendURL+"/results",</w:t>
      </w:r>
    </w:p>
    <w:p>
      <w:pPr>
        <w:spacing w:after="0"/>
        <w:rPr>
          <w:rFonts w:hint="default" w:ascii="Times New Roman" w:hAnsi="Times New Roman" w:cs="Times New Roman"/>
        </w:rPr>
      </w:pPr>
      <w:r>
        <w:rPr>
          <w:rFonts w:hint="default" w:ascii="Times New Roman" w:hAnsi="Times New Roman" w:cs="Times New Roman"/>
        </w:rPr>
        <w:t xml:space="preserve">          agentOptions: {</w:t>
      </w:r>
    </w:p>
    <w:p>
      <w:pPr>
        <w:spacing w:after="0"/>
        <w:rPr>
          <w:rFonts w:hint="default" w:ascii="Times New Roman" w:hAnsi="Times New Roman" w:cs="Times New Roman"/>
        </w:rPr>
      </w:pPr>
      <w:r>
        <w:rPr>
          <w:rFonts w:hint="default" w:ascii="Times New Roman" w:hAnsi="Times New Roman" w:cs="Times New Roman"/>
        </w:rPr>
        <w:t xml:space="preserve">            rejectUnauthorized: false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function(error, resp, body) {</w:t>
      </w:r>
    </w:p>
    <w:p>
      <w:pPr>
        <w:spacing w:after="0"/>
        <w:rPr>
          <w:rFonts w:hint="default" w:ascii="Times New Roman" w:hAnsi="Times New Roman" w:cs="Times New Roman"/>
        </w:rPr>
      </w:pPr>
      <w:r>
        <w:rPr>
          <w:rFonts w:hint="default" w:ascii="Times New Roman" w:hAnsi="Times New Roman" w:cs="Times New Roman"/>
        </w:rPr>
        <w:t xml:space="preserve">          if (error) {</w:t>
      </w:r>
    </w:p>
    <w:p>
      <w:pPr>
        <w:spacing w:after="0"/>
        <w:rPr>
          <w:rFonts w:hint="default" w:ascii="Times New Roman" w:hAnsi="Times New Roman" w:cs="Times New Roman"/>
        </w:rPr>
      </w:pPr>
      <w:r>
        <w:rPr>
          <w:rFonts w:hint="default" w:ascii="Times New Roman" w:hAnsi="Times New Roman" w:cs="Times New Roman"/>
        </w:rPr>
        <w:t xml:space="preserve">            console.log(error);</w:t>
      </w:r>
    </w:p>
    <w:p>
      <w:pPr>
        <w:spacing w:after="0"/>
        <w:rPr>
          <w:rFonts w:hint="default" w:ascii="Times New Roman" w:hAnsi="Times New Roman" w:cs="Times New Roman"/>
        </w:rPr>
      </w:pPr>
      <w:r>
        <w:rPr>
          <w:rFonts w:hint="default" w:ascii="Times New Roman" w:hAnsi="Times New Roman" w:cs="Times New Roman"/>
        </w:rPr>
        <w:t xml:space="preserve">            res.status(400).send(error.message);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else{</w:t>
      </w:r>
    </w:p>
    <w:p>
      <w:pPr>
        <w:spacing w:after="0"/>
        <w:rPr>
          <w:rFonts w:hint="default" w:ascii="Times New Roman" w:hAnsi="Times New Roman" w:cs="Times New Roman"/>
        </w:rPr>
      </w:pPr>
      <w:r>
        <w:rPr>
          <w:rFonts w:hint="default" w:ascii="Times New Roman" w:hAnsi="Times New Roman" w:cs="Times New Roman"/>
        </w:rPr>
        <w:t xml:space="preserve">          //console.log(body);</w:t>
      </w:r>
    </w:p>
    <w:p>
      <w:pPr>
        <w:spacing w:after="0"/>
        <w:rPr>
          <w:rFonts w:hint="default" w:ascii="Times New Roman" w:hAnsi="Times New Roman" w:cs="Times New Roman"/>
        </w:rPr>
      </w:pPr>
      <w:r>
        <w:rPr>
          <w:rFonts w:hint="default" w:ascii="Times New Roman" w:hAnsi="Times New Roman" w:cs="Times New Roman"/>
        </w:rPr>
        <w:t xml:space="preserve">          res.send({ data: body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app.delete("/image", async (req, res) =&gt; {</w:t>
      </w:r>
    </w:p>
    <w:p>
      <w:pPr>
        <w:spacing w:after="0"/>
        <w:rPr>
          <w:rFonts w:hint="default" w:ascii="Times New Roman" w:hAnsi="Times New Roman" w:cs="Times New Roman"/>
        </w:rPr>
      </w:pPr>
      <w:r>
        <w:rPr>
          <w:rFonts w:hint="default" w:ascii="Times New Roman" w:hAnsi="Times New Roman" w:cs="Times New Roman"/>
        </w:rPr>
        <w:t xml:space="preserve">  var itemName = req.query.filename;</w:t>
      </w:r>
    </w:p>
    <w:p>
      <w:pPr>
        <w:spacing w:after="0"/>
        <w:rPr>
          <w:rFonts w:hint="default" w:ascii="Times New Roman" w:hAnsi="Times New Roman" w:cs="Times New Roman"/>
        </w:rPr>
      </w:pPr>
      <w:r>
        <w:rPr>
          <w:rFonts w:hint="default" w:ascii="Times New Roman" w:hAnsi="Times New Roman" w:cs="Times New Roman"/>
        </w:rPr>
        <w:t xml:space="preserve">  req.pipe(</w:t>
      </w:r>
    </w:p>
    <w:p>
      <w:pPr>
        <w:spacing w:after="0"/>
        <w:rPr>
          <w:rFonts w:hint="default" w:ascii="Times New Roman" w:hAnsi="Times New Roman" w:cs="Times New Roman"/>
        </w:rPr>
      </w:pPr>
      <w:r>
        <w:rPr>
          <w:rFonts w:hint="default" w:ascii="Times New Roman" w:hAnsi="Times New Roman" w:cs="Times New Roman"/>
        </w:rPr>
        <w:t xml:space="preserve">    await request.delete(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url: backendURL+"/item?filename="+itemName,</w:t>
      </w:r>
    </w:p>
    <w:p>
      <w:pPr>
        <w:spacing w:after="0"/>
        <w:rPr>
          <w:rFonts w:hint="default" w:ascii="Times New Roman" w:hAnsi="Times New Roman" w:cs="Times New Roman"/>
        </w:rPr>
      </w:pPr>
      <w:r>
        <w:rPr>
          <w:rFonts w:hint="default" w:ascii="Times New Roman" w:hAnsi="Times New Roman" w:cs="Times New Roman"/>
        </w:rPr>
        <w:t xml:space="preserve">        agentOptions: {</w:t>
      </w:r>
    </w:p>
    <w:p>
      <w:pPr>
        <w:spacing w:after="0"/>
        <w:rPr>
          <w:rFonts w:hint="default" w:ascii="Times New Roman" w:hAnsi="Times New Roman" w:cs="Times New Roman"/>
        </w:rPr>
      </w:pPr>
      <w:r>
        <w:rPr>
          <w:rFonts w:hint="default" w:ascii="Times New Roman" w:hAnsi="Times New Roman" w:cs="Times New Roman"/>
        </w:rPr>
        <w:t xml:space="preserve">          rejectUnauthorized: false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function(error, resp, body) {</w:t>
      </w:r>
    </w:p>
    <w:p>
      <w:pPr>
        <w:spacing w:after="0"/>
        <w:rPr>
          <w:rFonts w:hint="default" w:ascii="Times New Roman" w:hAnsi="Times New Roman" w:cs="Times New Roman"/>
        </w:rPr>
      </w:pPr>
      <w:r>
        <w:rPr>
          <w:rFonts w:hint="default" w:ascii="Times New Roman" w:hAnsi="Times New Roman" w:cs="Times New Roman"/>
        </w:rPr>
        <w:t xml:space="preserve">        if (error) {</w:t>
      </w:r>
    </w:p>
    <w:p>
      <w:pPr>
        <w:spacing w:after="0"/>
        <w:rPr>
          <w:rFonts w:hint="default" w:ascii="Times New Roman" w:hAnsi="Times New Roman" w:cs="Times New Roman"/>
        </w:rPr>
      </w:pPr>
      <w:r>
        <w:rPr>
          <w:rFonts w:hint="default" w:ascii="Times New Roman" w:hAnsi="Times New Roman" w:cs="Times New Roman"/>
        </w:rPr>
        <w:t xml:space="preserve">          console.log(error);</w:t>
      </w:r>
    </w:p>
    <w:p>
      <w:pPr>
        <w:spacing w:after="0"/>
        <w:rPr>
          <w:rFonts w:hint="default" w:ascii="Times New Roman" w:hAnsi="Times New Roman" w:cs="Times New Roman"/>
        </w:rPr>
      </w:pPr>
      <w:r>
        <w:rPr>
          <w:rFonts w:hint="default" w:ascii="Times New Roman" w:hAnsi="Times New Roman" w:cs="Times New Roman"/>
        </w:rPr>
        <w:t xml:space="preserve">          res.status(400).send(error.message);</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r>
        <w:rPr>
          <w:rFonts w:hint="default" w:ascii="Times New Roman" w:hAnsi="Times New Roman" w:cs="Times New Roman"/>
        </w:rPr>
        <w:t xml:space="preserve">        else{</w:t>
      </w:r>
    </w:p>
    <w:p>
      <w:pPr>
        <w:spacing w:after="0"/>
        <w:rPr>
          <w:rFonts w:hint="default" w:ascii="Times New Roman" w:hAnsi="Times New Roman" w:cs="Times New Roman"/>
        </w:rPr>
      </w:pPr>
      <w:r>
        <w:rPr>
          <w:rFonts w:hint="default" w:ascii="Times New Roman" w:hAnsi="Times New Roman" w:cs="Times New Roman"/>
        </w:rPr>
        <w:t xml:space="preserve">        //console.log(body);</w:t>
      </w:r>
    </w:p>
    <w:p>
      <w:pPr>
        <w:spacing w:after="0"/>
        <w:rPr>
          <w:rFonts w:hint="default" w:ascii="Times New Roman" w:hAnsi="Times New Roman" w:cs="Times New Roman"/>
        </w:rPr>
      </w:pPr>
      <w:r>
        <w:rPr>
          <w:rFonts w:hint="default" w:ascii="Times New Roman" w:hAnsi="Times New Roman" w:cs="Times New Roman"/>
        </w:rPr>
        <w:t xml:space="preserve">        res.send({ data: body });</w:t>
      </w:r>
    </w:p>
    <w:p>
      <w:pPr>
        <w:spacing w:after="0"/>
        <w:rPr>
          <w:rFonts w:hint="default" w:ascii="Times New Roman" w:hAnsi="Times New Roman" w:cs="Times New Roman"/>
        </w:rPr>
      </w:pPr>
      <w:r>
        <w:rPr>
          <w:rFonts w:hint="default" w:ascii="Times New Roman" w:hAnsi="Times New Roman" w:cs="Times New Roman"/>
        </w:rPr>
        <w:t xml:space="preserve">        }}}};</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r>
        <w:rPr>
          <w:rFonts w:hint="default" w:ascii="Times New Roman" w:hAnsi="Times New Roman" w:cs="Times New Roman"/>
        </w:rPr>
        <w:t>app.use(function(error, req, res, next) {</w:t>
      </w:r>
    </w:p>
    <w:p>
      <w:pPr>
        <w:spacing w:after="0"/>
        <w:rPr>
          <w:rFonts w:hint="default" w:ascii="Times New Roman" w:hAnsi="Times New Roman" w:cs="Times New Roman"/>
        </w:rPr>
      </w:pPr>
      <w:r>
        <w:rPr>
          <w:rFonts w:hint="default" w:ascii="Times New Roman" w:hAnsi="Times New Roman" w:cs="Times New Roman"/>
        </w:rPr>
        <w:t xml:space="preserve">  res.status(500).send(error.message);</w:t>
      </w:r>
    </w:p>
    <w:p>
      <w:pPr>
        <w:spacing w:after="0"/>
        <w:rPr>
          <w:rFonts w:hint="default" w:ascii="Times New Roman" w:hAnsi="Times New Roman" w:cs="Times New Roman"/>
        </w:rPr>
      </w:pPr>
      <w:r>
        <w:rPr>
          <w:rFonts w:hint="default" w:ascii="Times New Roman" w:hAnsi="Times New Roman" w:cs="Times New Roman"/>
        </w:rPr>
        <w:t>});</w:t>
      </w:r>
    </w:p>
    <w:p>
      <w:pPr>
        <w:spacing w:after="0"/>
        <w:rPr>
          <w:rFonts w:hint="default" w:ascii="Times New Roman" w:hAnsi="Times New Roman" w:cs="Times New Roman"/>
        </w:rPr>
      </w:pPr>
    </w:p>
    <w:p>
      <w:pPr>
        <w:spacing w:after="0"/>
        <w:rPr>
          <w:rFonts w:hint="default" w:ascii="Times New Roman" w:hAnsi="Times New Roman" w:cs="Times New Roman"/>
        </w:rPr>
      </w:pPr>
      <w:r>
        <w:rPr>
          <w:rFonts w:hint="default" w:ascii="Times New Roman" w:hAnsi="Times New Roman" w:cs="Times New Roman"/>
        </w:rPr>
        <w:t>app.listen(port, () =&gt; console.log(`App listening on port ${port}!`));</w:t>
      </w:r>
    </w:p>
    <w:p>
      <w:pPr>
        <w:spacing w:after="0"/>
        <w:rPr>
          <w:rFonts w:hint="default" w:ascii="Times New Roman" w:hAnsi="Times New Roman" w:cs="Times New Roman"/>
        </w:rPr>
      </w:pPr>
    </w:p>
    <w:bookmarkEnd w:id="1"/>
    <w:p>
      <w:pPr>
        <w:spacing w:before="59"/>
        <w:ind w:left="903" w:right="600"/>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1240155</wp:posOffset>
            </wp:positionH>
            <wp:positionV relativeFrom="paragraph">
              <wp:posOffset>299085</wp:posOffset>
            </wp:positionV>
            <wp:extent cx="4371975" cy="1657985"/>
            <wp:effectExtent l="0" t="0" r="9525" b="18415"/>
            <wp:wrapTopAndBottom/>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8"/>
                    <a:srcRect t="17693" b="15947"/>
                    <a:stretch>
                      <a:fillRect/>
                    </a:stretch>
                  </pic:blipFill>
                  <pic:spPr>
                    <a:xfrm>
                      <a:off x="0" y="0"/>
                      <a:ext cx="4371975" cy="1657985"/>
                    </a:xfrm>
                    <a:prstGeom prst="rect">
                      <a:avLst/>
                    </a:prstGeom>
                    <a:noFill/>
                    <a:ln w="9525">
                      <a:noFill/>
                    </a:ln>
                  </pic:spPr>
                </pic:pic>
              </a:graphicData>
            </a:graphic>
          </wp:anchor>
        </w:drawing>
      </w:r>
    </w:p>
    <w:p>
      <w:pPr>
        <w:spacing w:before="59"/>
        <w:ind w:left="903" w:right="600"/>
        <w:rPr>
          <w:rFonts w:hint="default" w:ascii="Times New Roman" w:hAnsi="Times New Roman" w:cs="Times New Roman"/>
        </w:rPr>
      </w:pPr>
    </w:p>
    <w:p>
      <w:pPr>
        <w:spacing w:before="59"/>
        <w:ind w:left="903" w:right="600"/>
        <w:rPr>
          <w:rFonts w:hint="default" w:ascii="Times New Roman" w:hAnsi="Times New Roman" w:cs="Times New Roman"/>
        </w:rPr>
      </w:pPr>
    </w:p>
    <w:p>
      <w:pPr>
        <w:spacing w:before="59"/>
        <w:ind w:left="903" w:right="600"/>
        <w:rPr>
          <w:rFonts w:hint="default" w:ascii="Times New Roman" w:hAnsi="Times New Roman" w:cs="Times New Roman"/>
        </w:rPr>
      </w:pPr>
    </w:p>
    <w:p>
      <w:pPr>
        <w:spacing w:before="59"/>
        <w:ind w:left="903" w:right="600"/>
        <w:rPr>
          <w:rFonts w:hint="default" w:ascii="Times New Roman" w:hAnsi="Times New Roman"/>
          <w:b/>
          <w:bCs/>
          <w:lang w:val="en-GB"/>
        </w:rPr>
      </w:pPr>
    </w:p>
    <w:p>
      <w:pPr>
        <w:spacing w:before="59"/>
        <w:ind w:left="903" w:right="600"/>
        <w:rPr>
          <w:rFonts w:hint="default" w:ascii="Times New Roman" w:hAnsi="Times New Roman"/>
          <w:b/>
          <w:bCs/>
          <w:sz w:val="28"/>
          <w:szCs w:val="28"/>
          <w:u w:val="single"/>
          <w:lang w:val="en-GB"/>
        </w:rPr>
      </w:pPr>
      <w:r>
        <w:rPr>
          <w:rFonts w:hint="default" w:ascii="Times New Roman" w:hAnsi="Times New Roman"/>
          <w:b/>
          <w:bCs/>
          <w:sz w:val="28"/>
          <w:szCs w:val="28"/>
          <w:u w:val="single"/>
          <w:lang w:val="en-GB"/>
        </w:rPr>
        <w:t>CODE (code engine image classification) :</w:t>
      </w:r>
    </w:p>
    <w:p>
      <w:pPr>
        <w:spacing w:before="59"/>
        <w:ind w:left="903" w:right="600"/>
        <w:rPr>
          <w:rFonts w:hint="default" w:ascii="Times New Roman" w:hAnsi="Times New Roman"/>
        </w:rPr>
      </w:pPr>
      <w:r>
        <w:rPr>
          <w:rFonts w:hint="default" w:ascii="Times New Roman" w:hAnsi="Times New Roman"/>
        </w:rPr>
        <w:t>{</w:t>
      </w:r>
    </w:p>
    <w:p>
      <w:pPr>
        <w:spacing w:before="59"/>
        <w:ind w:left="903" w:right="600"/>
        <w:rPr>
          <w:rFonts w:hint="default" w:ascii="Times New Roman" w:hAnsi="Times New Roman"/>
        </w:rPr>
      </w:pPr>
      <w:r>
        <w:rPr>
          <w:rFonts w:hint="default" w:ascii="Times New Roman" w:hAnsi="Times New Roman"/>
        </w:rPr>
        <w:t xml:space="preserve">  "name": "codeengine-image-classification-backend",</w:t>
      </w:r>
    </w:p>
    <w:p>
      <w:pPr>
        <w:spacing w:before="59"/>
        <w:ind w:left="903" w:right="600"/>
        <w:rPr>
          <w:rFonts w:hint="default" w:ascii="Times New Roman" w:hAnsi="Times New Roman"/>
        </w:rPr>
      </w:pPr>
      <w:r>
        <w:rPr>
          <w:rFonts w:hint="default" w:ascii="Times New Roman" w:hAnsi="Times New Roman"/>
        </w:rPr>
        <w:t xml:space="preserve">  "version": "1.0.0",</w:t>
      </w:r>
    </w:p>
    <w:p>
      <w:pPr>
        <w:spacing w:before="59"/>
        <w:ind w:left="903" w:right="600"/>
        <w:rPr>
          <w:rFonts w:hint="default" w:ascii="Times New Roman" w:hAnsi="Times New Roman"/>
        </w:rPr>
      </w:pPr>
      <w:r>
        <w:rPr>
          <w:rFonts w:hint="default" w:ascii="Times New Roman" w:hAnsi="Times New Roman"/>
        </w:rPr>
        <w:t xml:space="preserve">  "lockfileVersion": 1,</w:t>
      </w:r>
    </w:p>
    <w:p>
      <w:pPr>
        <w:spacing w:before="59"/>
        <w:ind w:left="903" w:right="600"/>
        <w:rPr>
          <w:rFonts w:hint="default" w:ascii="Times New Roman" w:hAnsi="Times New Roman"/>
        </w:rPr>
      </w:pPr>
      <w:r>
        <w:rPr>
          <w:rFonts w:hint="default" w:ascii="Times New Roman" w:hAnsi="Times New Roman"/>
        </w:rPr>
        <w:t xml:space="preserve">  "requires": true,</w:t>
      </w:r>
    </w:p>
    <w:p>
      <w:pPr>
        <w:spacing w:before="59"/>
        <w:ind w:left="903" w:right="600"/>
        <w:rPr>
          <w:rFonts w:hint="default" w:ascii="Times New Roman" w:hAnsi="Times New Roman"/>
        </w:rPr>
      </w:pPr>
      <w:r>
        <w:rPr>
          <w:rFonts w:hint="default" w:ascii="Times New Roman" w:hAnsi="Times New Roman"/>
        </w:rPr>
        <w:t xml:space="preserve">  "dependencies": {</w:t>
      </w:r>
    </w:p>
    <w:p>
      <w:pPr>
        <w:spacing w:before="59"/>
        <w:ind w:left="903" w:right="600"/>
        <w:rPr>
          <w:rFonts w:hint="default" w:ascii="Times New Roman" w:hAnsi="Times New Roman"/>
        </w:rPr>
      </w:pPr>
      <w:r>
        <w:rPr>
          <w:rFonts w:hint="default" w:ascii="Times New Roman" w:hAnsi="Times New Roman"/>
        </w:rPr>
        <w:t xml:space="preserve">    "accepts": {</w:t>
      </w:r>
    </w:p>
    <w:p>
      <w:pPr>
        <w:spacing w:before="59"/>
        <w:ind w:left="903" w:right="600"/>
        <w:rPr>
          <w:rFonts w:hint="default" w:ascii="Times New Roman" w:hAnsi="Times New Roman"/>
        </w:rPr>
      </w:pPr>
      <w:r>
        <w:rPr>
          <w:rFonts w:hint="default" w:ascii="Times New Roman" w:hAnsi="Times New Roman"/>
        </w:rPr>
        <w:t xml:space="preserve">      "version": "1.3.7",</w:t>
      </w:r>
    </w:p>
    <w:p>
      <w:pPr>
        <w:spacing w:before="59"/>
        <w:ind w:left="903" w:right="600"/>
        <w:rPr>
          <w:rFonts w:hint="default" w:ascii="Times New Roman" w:hAnsi="Times New Roman"/>
        </w:rPr>
      </w:pPr>
      <w:r>
        <w:rPr>
          <w:rFonts w:hint="default" w:ascii="Times New Roman" w:hAnsi="Times New Roman"/>
        </w:rPr>
        <w:t xml:space="preserve">      "resolved": "https://registry.npmjs.org/accepts/-/accepts-1.3.7.tgz",</w:t>
      </w:r>
    </w:p>
    <w:p>
      <w:pPr>
        <w:spacing w:before="59"/>
        <w:ind w:left="903" w:right="600"/>
        <w:rPr>
          <w:rFonts w:hint="default" w:ascii="Times New Roman" w:hAnsi="Times New Roman"/>
        </w:rPr>
      </w:pPr>
      <w:r>
        <w:rPr>
          <w:rFonts w:hint="default" w:ascii="Times New Roman" w:hAnsi="Times New Roman"/>
        </w:rPr>
        <w:t xml:space="preserve">      "integrity": "sha512-Il80Qs2WjYlJIBNzNkK6KYqlVMTbZLXgHx2oT0pU/fjRHyEp+PEfEPY0R3WCwAGVOtauxh1hOxNgIf5bv7dQpA==",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"mime-types": "~2.1.24",</w:t>
      </w:r>
    </w:p>
    <w:p>
      <w:pPr>
        <w:spacing w:before="59"/>
        <w:ind w:left="903" w:right="600"/>
        <w:rPr>
          <w:rFonts w:hint="default" w:ascii="Times New Roman" w:hAnsi="Times New Roman"/>
        </w:rPr>
      </w:pPr>
      <w:r>
        <w:rPr>
          <w:rFonts w:hint="default" w:ascii="Times New Roman" w:hAnsi="Times New Roman"/>
        </w:rPr>
        <w:t xml:space="preserve">        "negotiator": "0.6.2"</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"append-field": {</w:t>
      </w:r>
    </w:p>
    <w:p>
      <w:pPr>
        <w:spacing w:before="59"/>
        <w:ind w:left="903" w:right="600"/>
        <w:rPr>
          <w:rFonts w:hint="default" w:ascii="Times New Roman" w:hAnsi="Times New Roman"/>
        </w:rPr>
      </w:pPr>
      <w:r>
        <w:rPr>
          <w:rFonts w:hint="default" w:ascii="Times New Roman" w:hAnsi="Times New Roman"/>
        </w:rPr>
        <w:t xml:space="preserve">      "version": "1.0.0",</w:t>
      </w:r>
    </w:p>
    <w:p>
      <w:pPr>
        <w:spacing w:before="59"/>
        <w:ind w:left="903" w:right="600"/>
        <w:rPr>
          <w:rFonts w:hint="default" w:ascii="Times New Roman" w:hAnsi="Times New Roman"/>
        </w:rPr>
      </w:pPr>
      <w:r>
        <w:rPr>
          <w:rFonts w:hint="default" w:ascii="Times New Roman" w:hAnsi="Times New Roman"/>
        </w:rPr>
        <w:t xml:space="preserve">      "resolved": "https://registry.npmjs.org/append-field/-/append-field-1.0.0.tgz",</w:t>
      </w:r>
    </w:p>
    <w:p>
      <w:pPr>
        <w:spacing w:before="59"/>
        <w:ind w:left="903" w:right="600"/>
        <w:rPr>
          <w:rFonts w:hint="default" w:ascii="Times New Roman" w:hAnsi="Times New Roman"/>
        </w:rPr>
      </w:pPr>
      <w:r>
        <w:rPr>
          <w:rFonts w:hint="default" w:ascii="Times New Roman" w:hAnsi="Times New Roman"/>
        </w:rPr>
        <w:t xml:space="preserve">      "integrity": "sha1-HjRA6RXwsSA9I3SOeO3XubW0PlY="</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"array-flatten": {</w:t>
      </w:r>
    </w:p>
    <w:p>
      <w:pPr>
        <w:spacing w:before="59"/>
        <w:ind w:left="903" w:right="600"/>
        <w:rPr>
          <w:rFonts w:hint="default" w:ascii="Times New Roman" w:hAnsi="Times New Roman"/>
        </w:rPr>
      </w:pPr>
      <w:r>
        <w:rPr>
          <w:rFonts w:hint="default" w:ascii="Times New Roman" w:hAnsi="Times New Roman"/>
        </w:rPr>
        <w:t xml:space="preserve">      "version": "1.1.1",</w:t>
      </w:r>
    </w:p>
    <w:p>
      <w:pPr>
        <w:spacing w:before="59"/>
        <w:ind w:left="903" w:right="600"/>
        <w:rPr>
          <w:rFonts w:hint="default" w:ascii="Times New Roman" w:hAnsi="Times New Roman"/>
        </w:rPr>
      </w:pPr>
      <w:r>
        <w:rPr>
          <w:rFonts w:hint="default" w:ascii="Times New Roman" w:hAnsi="Times New Roman"/>
        </w:rPr>
        <w:t xml:space="preserve">      "resolved": "https://registry.npmjs.org/array-flatten/-/array-flatten-1.1.1.tgz",</w:t>
      </w:r>
    </w:p>
    <w:p>
      <w:pPr>
        <w:spacing w:before="59"/>
        <w:ind w:left="903" w:right="600"/>
        <w:rPr>
          <w:rFonts w:hint="default" w:ascii="Times New Roman" w:hAnsi="Times New Roman"/>
        </w:rPr>
      </w:pPr>
      <w:r>
        <w:rPr>
          <w:rFonts w:hint="default" w:ascii="Times New Roman" w:hAnsi="Times New Roman"/>
        </w:rPr>
        <w:t xml:space="preserve">      "integrity": "sha1-ml9pkFGx5wczKPKgCJaLZOopVdI="</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"asn1.js": {</w:t>
      </w:r>
    </w:p>
    <w:p>
      <w:pPr>
        <w:spacing w:before="59"/>
        <w:ind w:left="903" w:right="600"/>
        <w:rPr>
          <w:rFonts w:hint="default" w:ascii="Times New Roman" w:hAnsi="Times New Roman"/>
        </w:rPr>
      </w:pPr>
      <w:r>
        <w:rPr>
          <w:rFonts w:hint="default" w:ascii="Times New Roman" w:hAnsi="Times New Roman"/>
        </w:rPr>
        <w:t xml:space="preserve">      "version": "4.10.1",</w:t>
      </w:r>
    </w:p>
    <w:p>
      <w:pPr>
        <w:spacing w:before="59"/>
        <w:ind w:left="903" w:right="600"/>
        <w:rPr>
          <w:rFonts w:hint="default" w:ascii="Times New Roman" w:hAnsi="Times New Roman"/>
        </w:rPr>
      </w:pPr>
      <w:r>
        <w:rPr>
          <w:rFonts w:hint="default" w:ascii="Times New Roman" w:hAnsi="Times New Roman"/>
        </w:rPr>
        <w:t xml:space="preserve">      "resolved": "https://registry.npmjs.org/asn1.js/-/asn1.js-4.10.1.tgz",</w:t>
      </w:r>
    </w:p>
    <w:p>
      <w:pPr>
        <w:spacing w:before="59"/>
        <w:ind w:left="903" w:right="600"/>
        <w:rPr>
          <w:rFonts w:hint="default" w:ascii="Times New Roman" w:hAnsi="Times New Roman"/>
        </w:rPr>
      </w:pPr>
      <w:r>
        <w:rPr>
          <w:rFonts w:hint="default" w:ascii="Times New Roman" w:hAnsi="Times New Roman"/>
        </w:rPr>
        <w:t xml:space="preserve">      "integrity": "sha512-p32cOF5q0Zqs9uBiONKYLm6BClCoBCM5O9JfeUSlnQLBTxYdTK+pW+nXflm8UkKd2UYlEbYz5qEi0JuZR9ckSw==",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"bn.js": "^4.0.0",</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"minimalistic-assert": "^1.0.0"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"base64-js": {</w:t>
      </w:r>
    </w:p>
    <w:p>
      <w:pPr>
        <w:spacing w:before="59"/>
        <w:ind w:left="903" w:right="600"/>
        <w:rPr>
          <w:rFonts w:hint="default" w:ascii="Times New Roman" w:hAnsi="Times New Roman"/>
        </w:rPr>
      </w:pPr>
      <w:r>
        <w:rPr>
          <w:rFonts w:hint="default" w:ascii="Times New Roman" w:hAnsi="Times New Roman"/>
        </w:rPr>
        <w:t xml:space="preserve">      "version": "1.3.1",</w:t>
      </w:r>
    </w:p>
    <w:p>
      <w:pPr>
        <w:spacing w:before="59"/>
        <w:ind w:left="903" w:right="600"/>
        <w:rPr>
          <w:rFonts w:hint="default" w:ascii="Times New Roman" w:hAnsi="Times New Roman"/>
        </w:rPr>
      </w:pPr>
      <w:r>
        <w:rPr>
          <w:rFonts w:hint="default" w:ascii="Times New Roman" w:hAnsi="Times New Roman"/>
        </w:rPr>
        <w:t xml:space="preserve">      "resolved": "https://registry.npmjs.org/base64-js/-/base64-js-1.3.1.tgz",</w:t>
      </w:r>
    </w:p>
    <w:p>
      <w:pPr>
        <w:spacing w:before="59"/>
        <w:ind w:left="903" w:right="600"/>
        <w:rPr>
          <w:rFonts w:hint="default" w:ascii="Times New Roman" w:hAnsi="Times New Roman"/>
        </w:rPr>
      </w:pPr>
      <w:r>
        <w:rPr>
          <w:rFonts w:hint="default" w:ascii="Times New Roman" w:hAnsi="Times New Roman"/>
        </w:rPr>
        <w:t xml:space="preserve">      "integrity": "sha512-mLQ4i2QO1ytvGWFWmcngKO//JXAQueZvwEKtjgQFM4jIK0kU+ytMfplL8j+n5mspOfjHwoAg+9yhb7BwAHm36g=="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"bn.js": {</w:t>
      </w:r>
    </w:p>
    <w:p>
      <w:pPr>
        <w:spacing w:before="59"/>
        <w:ind w:left="903" w:right="600"/>
        <w:rPr>
          <w:rFonts w:hint="default" w:ascii="Times New Roman" w:hAnsi="Times New Roman"/>
        </w:rPr>
      </w:pPr>
      <w:r>
        <w:rPr>
          <w:rFonts w:hint="default" w:ascii="Times New Roman" w:hAnsi="Times New Roman"/>
        </w:rPr>
        <w:t xml:space="preserve">      "version": "4.11.8",</w:t>
      </w:r>
    </w:p>
    <w:p>
      <w:pPr>
        <w:spacing w:before="59"/>
        <w:ind w:left="903" w:right="600"/>
        <w:rPr>
          <w:rFonts w:hint="default" w:ascii="Times New Roman" w:hAnsi="Times New Roman"/>
        </w:rPr>
      </w:pPr>
      <w:r>
        <w:rPr>
          <w:rFonts w:hint="default" w:ascii="Times New Roman" w:hAnsi="Times New Roman"/>
        </w:rPr>
        <w:t xml:space="preserve">      "resolved": "https://registry.npmjs.org/bn.js/-/bn.js-4.11.8.tgz",</w:t>
      </w:r>
    </w:p>
    <w:p>
      <w:pPr>
        <w:spacing w:before="59"/>
        <w:ind w:left="903" w:right="600"/>
        <w:rPr>
          <w:rFonts w:hint="default" w:ascii="Times New Roman" w:hAnsi="Times New Roman"/>
        </w:rPr>
      </w:pPr>
      <w:r>
        <w:rPr>
          <w:rFonts w:hint="default" w:ascii="Times New Roman" w:hAnsi="Times New Roman"/>
        </w:rPr>
        <w:t xml:space="preserve">      "integrity": "sha512-ItfYfPLkWHUjckQCk8xC+LwxgK8NYcXywGigJgSwOP8Y2iyWT4f2vsZnoOXTTbo+o5yXmIUJ4gn5538SO5S3gA=="</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"body-parser": {</w:t>
      </w:r>
    </w:p>
    <w:p>
      <w:pPr>
        <w:spacing w:before="59"/>
        <w:ind w:left="903" w:right="600"/>
        <w:rPr>
          <w:rFonts w:hint="default" w:ascii="Times New Roman" w:hAnsi="Times New Roman"/>
        </w:rPr>
      </w:pPr>
      <w:r>
        <w:rPr>
          <w:rFonts w:hint="default" w:ascii="Times New Roman" w:hAnsi="Times New Roman"/>
        </w:rPr>
        <w:t xml:space="preserve">      "version": "1.19.0",</w:t>
      </w:r>
    </w:p>
    <w:p>
      <w:pPr>
        <w:spacing w:before="59"/>
        <w:ind w:left="903" w:right="600"/>
        <w:rPr>
          <w:rFonts w:hint="default" w:ascii="Times New Roman" w:hAnsi="Times New Roman"/>
        </w:rPr>
      </w:pPr>
      <w:r>
        <w:rPr>
          <w:rFonts w:hint="default" w:ascii="Times New Roman" w:hAnsi="Times New Roman"/>
        </w:rPr>
        <w:t xml:space="preserve">      "resolved": "https://registry.npmjs.org/body-parser/-/body-parser-1.19.0.tgz",</w:t>
      </w:r>
    </w:p>
    <w:p>
      <w:pPr>
        <w:spacing w:before="59"/>
        <w:ind w:left="903" w:right="600"/>
        <w:rPr>
          <w:rFonts w:hint="default" w:ascii="Times New Roman" w:hAnsi="Times New Roman"/>
        </w:rPr>
      </w:pPr>
      <w:r>
        <w:rPr>
          <w:rFonts w:hint="default" w:ascii="Times New Roman" w:hAnsi="Times New Roman"/>
        </w:rPr>
        <w:t xml:space="preserve">      "integrity": "sha512-dhEPs72UPbDnAQJ9ZKMNTP6ptJaionhP5cBb541nXPlW60Jepo9RV/a4fX4XWW9CuFNK22krhrj1+rgzifNCsw==",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"bytes": "3.1.0",</w:t>
      </w:r>
    </w:p>
    <w:p>
      <w:pPr>
        <w:spacing w:before="59"/>
        <w:ind w:left="903" w:right="600"/>
        <w:rPr>
          <w:rFonts w:hint="default" w:ascii="Times New Roman" w:hAnsi="Times New Roman"/>
        </w:rPr>
      </w:pPr>
      <w:r>
        <w:rPr>
          <w:rFonts w:hint="default" w:ascii="Times New Roman" w:hAnsi="Times New Roman"/>
        </w:rPr>
        <w:t xml:space="preserve">        "content-type": "~1.0.4",</w:t>
      </w:r>
    </w:p>
    <w:p>
      <w:pPr>
        <w:spacing w:before="59"/>
        <w:ind w:left="903" w:right="600"/>
        <w:rPr>
          <w:rFonts w:hint="default" w:ascii="Times New Roman" w:hAnsi="Times New Roman"/>
        </w:rPr>
      </w:pPr>
      <w:r>
        <w:rPr>
          <w:rFonts w:hint="default" w:ascii="Times New Roman" w:hAnsi="Times New Roman"/>
        </w:rPr>
        <w:t xml:space="preserve">        "debug": "2.6.9",</w:t>
      </w:r>
    </w:p>
    <w:p>
      <w:pPr>
        <w:spacing w:before="59"/>
        <w:ind w:left="903" w:right="600"/>
        <w:rPr>
          <w:rFonts w:hint="default" w:ascii="Times New Roman" w:hAnsi="Times New Roman"/>
        </w:rPr>
      </w:pPr>
      <w:r>
        <w:rPr>
          <w:rFonts w:hint="default" w:ascii="Times New Roman" w:hAnsi="Times New Roman"/>
        </w:rPr>
        <w:t xml:space="preserve">        "depd": "~1.1.2",</w:t>
      </w:r>
    </w:p>
    <w:p>
      <w:pPr>
        <w:spacing w:before="59"/>
        <w:ind w:left="903" w:right="600"/>
        <w:rPr>
          <w:rFonts w:hint="default" w:ascii="Times New Roman" w:hAnsi="Times New Roman"/>
        </w:rPr>
      </w:pPr>
      <w:r>
        <w:rPr>
          <w:rFonts w:hint="default" w:ascii="Times New Roman" w:hAnsi="Times New Roman"/>
        </w:rPr>
        <w:t xml:space="preserve">        "http-errors": "1.7.2",</w:t>
      </w:r>
    </w:p>
    <w:p>
      <w:pPr>
        <w:spacing w:before="59"/>
        <w:ind w:left="903" w:right="600"/>
        <w:rPr>
          <w:rFonts w:hint="default" w:ascii="Times New Roman" w:hAnsi="Times New Roman"/>
        </w:rPr>
      </w:pPr>
      <w:r>
        <w:rPr>
          <w:rFonts w:hint="default" w:ascii="Times New Roman" w:hAnsi="Times New Roman"/>
        </w:rPr>
        <w:t xml:space="preserve">        "iconv-lite": "0.4.24",</w:t>
      </w:r>
    </w:p>
    <w:p>
      <w:pPr>
        <w:spacing w:before="59"/>
        <w:ind w:left="903" w:right="600"/>
        <w:rPr>
          <w:rFonts w:hint="default" w:ascii="Times New Roman" w:hAnsi="Times New Roman"/>
        </w:rPr>
      </w:pPr>
      <w:r>
        <w:rPr>
          <w:rFonts w:hint="default" w:ascii="Times New Roman" w:hAnsi="Times New Roman"/>
        </w:rPr>
        <w:t xml:space="preserve">        "on-finished": "~2.3.0",</w:t>
      </w:r>
    </w:p>
    <w:p>
      <w:pPr>
        <w:spacing w:before="59"/>
        <w:ind w:left="903" w:right="600"/>
        <w:rPr>
          <w:rFonts w:hint="default" w:ascii="Times New Roman" w:hAnsi="Times New Roman"/>
        </w:rPr>
      </w:pPr>
      <w:r>
        <w:rPr>
          <w:rFonts w:hint="default" w:ascii="Times New Roman" w:hAnsi="Times New Roman"/>
        </w:rPr>
        <w:t xml:space="preserve">        "qs": "6.7.0",</w:t>
      </w:r>
    </w:p>
    <w:p>
      <w:pPr>
        <w:spacing w:before="59"/>
        <w:ind w:left="903" w:right="600"/>
        <w:rPr>
          <w:rFonts w:hint="default" w:ascii="Times New Roman" w:hAnsi="Times New Roman"/>
        </w:rPr>
      </w:pPr>
      <w:r>
        <w:rPr>
          <w:rFonts w:hint="default" w:ascii="Times New Roman" w:hAnsi="Times New Roman"/>
        </w:rPr>
        <w:t xml:space="preserve">        "raw-body": "2.4.0",</w:t>
      </w:r>
    </w:p>
    <w:p>
      <w:pPr>
        <w:spacing w:before="59"/>
        <w:ind w:left="903" w:right="600"/>
        <w:rPr>
          <w:rFonts w:hint="default" w:ascii="Times New Roman" w:hAnsi="Times New Roman"/>
        </w:rPr>
      </w:pPr>
      <w:r>
        <w:rPr>
          <w:rFonts w:hint="default" w:ascii="Times New Roman" w:hAnsi="Times New Roman"/>
        </w:rPr>
        <w:t xml:space="preserve">        "type-is": "~1.6.17"</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"brorand": {</w:t>
      </w:r>
    </w:p>
    <w:p>
      <w:pPr>
        <w:spacing w:before="59"/>
        <w:ind w:left="903" w:right="600"/>
        <w:rPr>
          <w:rFonts w:hint="default" w:ascii="Times New Roman" w:hAnsi="Times New Roman"/>
        </w:rPr>
      </w:pPr>
      <w:r>
        <w:rPr>
          <w:rFonts w:hint="default" w:ascii="Times New Roman" w:hAnsi="Times New Roman"/>
        </w:rPr>
        <w:t xml:space="preserve">      "version": "1.1.0",</w:t>
      </w:r>
    </w:p>
    <w:p>
      <w:pPr>
        <w:spacing w:before="59"/>
        <w:ind w:left="903" w:right="600"/>
        <w:rPr>
          <w:rFonts w:hint="default" w:ascii="Times New Roman" w:hAnsi="Times New Roman"/>
        </w:rPr>
      </w:pPr>
      <w:r>
        <w:rPr>
          <w:rFonts w:hint="default" w:ascii="Times New Roman" w:hAnsi="Times New Roman"/>
        </w:rPr>
        <w:t xml:space="preserve">      "resolved": "https://registry.npmjs.org/brorand/-/brorand-1.1.0.tgz",</w:t>
      </w:r>
    </w:p>
    <w:p>
      <w:pPr>
        <w:spacing w:before="59"/>
        <w:ind w:left="903" w:right="600"/>
        <w:rPr>
          <w:rFonts w:hint="default" w:ascii="Times New Roman" w:hAnsi="Times New Roman"/>
        </w:rPr>
      </w:pPr>
      <w:r>
        <w:rPr>
          <w:rFonts w:hint="default" w:ascii="Times New Roman" w:hAnsi="Times New Roman"/>
        </w:rPr>
        <w:t xml:space="preserve">      "integrity": "sha1-EsJe/kCkXjwyPrhnWgoM5XsiNx8="</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"browserify-aes": {</w:t>
      </w:r>
    </w:p>
    <w:p>
      <w:pPr>
        <w:spacing w:before="59"/>
        <w:ind w:left="903" w:right="600"/>
        <w:rPr>
          <w:rFonts w:hint="default" w:ascii="Times New Roman" w:hAnsi="Times New Roman"/>
        </w:rPr>
      </w:pPr>
      <w:r>
        <w:rPr>
          <w:rFonts w:hint="default" w:ascii="Times New Roman" w:hAnsi="Times New Roman"/>
        </w:rPr>
        <w:t xml:space="preserve">      "version": "1.2.0",</w:t>
      </w:r>
    </w:p>
    <w:p>
      <w:pPr>
        <w:spacing w:before="59"/>
        <w:ind w:left="903" w:right="600"/>
        <w:rPr>
          <w:rFonts w:hint="default" w:ascii="Times New Roman" w:hAnsi="Times New Roman"/>
        </w:rPr>
      </w:pPr>
      <w:r>
        <w:rPr>
          <w:rFonts w:hint="default" w:ascii="Times New Roman" w:hAnsi="Times New Roman"/>
        </w:rPr>
        <w:t xml:space="preserve">      "resolved": "https://registry.npmjs.org/browserify-aes/-/browserify-aes-1.2.0.tgz",</w:t>
      </w:r>
    </w:p>
    <w:p>
      <w:pPr>
        <w:spacing w:before="59"/>
        <w:ind w:left="903" w:right="600"/>
        <w:rPr>
          <w:rFonts w:hint="default" w:ascii="Times New Roman" w:hAnsi="Times New Roman"/>
        </w:rPr>
      </w:pPr>
      <w:r>
        <w:rPr>
          <w:rFonts w:hint="default" w:ascii="Times New Roman" w:hAnsi="Times New Roman"/>
        </w:rPr>
        <w:t xml:space="preserve">      "integrity": "sha512-+7CHXqGuspUn/Sl5aO7Ea0xWGAtETPXNSAjHo48JfLdPWcMng33Xe4znFvQweqc/uzk5zSOI3H52CYnjCfb5hA==",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"buffer-xor": "^1.0.3",</w:t>
      </w:r>
    </w:p>
    <w:p>
      <w:pPr>
        <w:spacing w:before="59"/>
        <w:ind w:left="903" w:right="600"/>
        <w:rPr>
          <w:rFonts w:hint="default" w:ascii="Times New Roman" w:hAnsi="Times New Roman"/>
        </w:rPr>
      </w:pPr>
      <w:r>
        <w:rPr>
          <w:rFonts w:hint="default" w:ascii="Times New Roman" w:hAnsi="Times New Roman"/>
        </w:rPr>
        <w:t xml:space="preserve">        "cipher-base": "^1.0.0",</w:t>
      </w:r>
    </w:p>
    <w:p>
      <w:pPr>
        <w:spacing w:before="59"/>
        <w:ind w:left="903" w:right="600"/>
        <w:rPr>
          <w:rFonts w:hint="default" w:ascii="Times New Roman" w:hAnsi="Times New Roman"/>
        </w:rPr>
      </w:pPr>
      <w:r>
        <w:rPr>
          <w:rFonts w:hint="default" w:ascii="Times New Roman" w:hAnsi="Times New Roman"/>
        </w:rPr>
        <w:t xml:space="preserve">        "create-hash": "^1.1.0",</w:t>
      </w:r>
    </w:p>
    <w:p>
      <w:pPr>
        <w:spacing w:before="59"/>
        <w:ind w:left="903" w:right="600"/>
        <w:rPr>
          <w:rFonts w:hint="default" w:ascii="Times New Roman" w:hAnsi="Times New Roman"/>
        </w:rPr>
      </w:pPr>
      <w:r>
        <w:rPr>
          <w:rFonts w:hint="default" w:ascii="Times New Roman" w:hAnsi="Times New Roman"/>
        </w:rPr>
        <w:t xml:space="preserve">        "evp_bytestokey": "^1.0.3",</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"safe-buffer": "^5.0.1"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"browserify-cipher": {</w:t>
      </w:r>
    </w:p>
    <w:p>
      <w:pPr>
        <w:spacing w:before="59"/>
        <w:ind w:left="903" w:right="600"/>
        <w:rPr>
          <w:rFonts w:hint="default" w:ascii="Times New Roman" w:hAnsi="Times New Roman"/>
        </w:rPr>
      </w:pPr>
      <w:r>
        <w:rPr>
          <w:rFonts w:hint="default" w:ascii="Times New Roman" w:hAnsi="Times New Roman"/>
        </w:rPr>
        <w:t xml:space="preserve">      "version": "1.0.1",</w:t>
      </w:r>
    </w:p>
    <w:p>
      <w:pPr>
        <w:spacing w:before="59"/>
        <w:ind w:left="903" w:right="600"/>
        <w:rPr>
          <w:rFonts w:hint="default" w:ascii="Times New Roman" w:hAnsi="Times New Roman"/>
        </w:rPr>
      </w:pPr>
      <w:r>
        <w:rPr>
          <w:rFonts w:hint="default" w:ascii="Times New Roman" w:hAnsi="Times New Roman"/>
        </w:rPr>
        <w:t xml:space="preserve">      "resolved": "https://registry.npmjs.org/browserify-cipher/-/browserify-cipher-1.0.1.tgz",</w:t>
      </w:r>
    </w:p>
    <w:p>
      <w:pPr>
        <w:spacing w:before="59"/>
        <w:ind w:left="903" w:right="600"/>
        <w:rPr>
          <w:rFonts w:hint="default" w:ascii="Times New Roman" w:hAnsi="Times New Roman"/>
        </w:rPr>
      </w:pPr>
      <w:r>
        <w:rPr>
          <w:rFonts w:hint="default" w:ascii="Times New Roman" w:hAnsi="Times New Roman"/>
        </w:rPr>
        <w:t xml:space="preserve">      "integrity": "sha512-sPhkz0ARKbf4rRQt2hTpAHqn47X3llLkUGn+xEJzLjwY8LRs2p0v7ljvI5EyoRO/mexrNunNECisZs+gw2zz1w==",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"browserify-aes": "^1.0.4",</w:t>
      </w:r>
    </w:p>
    <w:p>
      <w:pPr>
        <w:spacing w:before="59"/>
        <w:ind w:left="903" w:right="600"/>
        <w:rPr>
          <w:rFonts w:hint="default" w:ascii="Times New Roman" w:hAnsi="Times New Roman"/>
        </w:rPr>
      </w:pPr>
      <w:r>
        <w:rPr>
          <w:rFonts w:hint="default" w:ascii="Times New Roman" w:hAnsi="Times New Roman"/>
        </w:rPr>
        <w:t xml:space="preserve">        "browserify-des": "^1.0.0",</w:t>
      </w:r>
    </w:p>
    <w:p>
      <w:pPr>
        <w:spacing w:before="59"/>
        <w:ind w:left="903" w:right="600"/>
        <w:rPr>
          <w:rFonts w:hint="default" w:ascii="Times New Roman" w:hAnsi="Times New Roman"/>
        </w:rPr>
      </w:pPr>
      <w:r>
        <w:rPr>
          <w:rFonts w:hint="default" w:ascii="Times New Roman" w:hAnsi="Times New Roman"/>
        </w:rPr>
        <w:t xml:space="preserve">        "evp_bytestokey": "^1.0.0"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"browserify-des": {</w:t>
      </w:r>
    </w:p>
    <w:p>
      <w:pPr>
        <w:spacing w:before="59"/>
        <w:ind w:left="903" w:right="600"/>
        <w:rPr>
          <w:rFonts w:hint="default" w:ascii="Times New Roman" w:hAnsi="Times New Roman"/>
        </w:rPr>
      </w:pPr>
      <w:r>
        <w:rPr>
          <w:rFonts w:hint="default" w:ascii="Times New Roman" w:hAnsi="Times New Roman"/>
        </w:rPr>
        <w:t xml:space="preserve">      "version": "1.0.2",</w:t>
      </w:r>
    </w:p>
    <w:p>
      <w:pPr>
        <w:spacing w:before="59"/>
        <w:ind w:left="903" w:right="600"/>
        <w:rPr>
          <w:rFonts w:hint="default" w:ascii="Times New Roman" w:hAnsi="Times New Roman"/>
        </w:rPr>
      </w:pPr>
      <w:r>
        <w:rPr>
          <w:rFonts w:hint="default" w:ascii="Times New Roman" w:hAnsi="Times New Roman"/>
        </w:rPr>
        <w:t xml:space="preserve">      "resolved": "https://registry.npmjs.org/browserify-des/-/browserify-des-1.0.2.tgz",</w:t>
      </w:r>
    </w:p>
    <w:p>
      <w:pPr>
        <w:spacing w:before="59"/>
        <w:ind w:left="903" w:right="600"/>
        <w:rPr>
          <w:rFonts w:hint="default" w:ascii="Times New Roman" w:hAnsi="Times New Roman"/>
        </w:rPr>
      </w:pPr>
      <w:r>
        <w:rPr>
          <w:rFonts w:hint="default" w:ascii="Times New Roman" w:hAnsi="Times New Roman"/>
        </w:rPr>
        <w:t xml:space="preserve">      "integrity": "sha512-BioO1xf3hFwz4kc6iBhI3ieDFompMhrMlnDFC4/0/vd5MokpuAc3R+LYbwTA9A5Yc9pq9UYPqffKpW2ObuwX5A==",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"cipher-base": "^1.0.1",</w:t>
      </w:r>
    </w:p>
    <w:p>
      <w:pPr>
        <w:spacing w:before="59"/>
        <w:ind w:left="903" w:right="600"/>
        <w:rPr>
          <w:rFonts w:hint="default" w:ascii="Times New Roman" w:hAnsi="Times New Roman"/>
        </w:rPr>
      </w:pPr>
      <w:r>
        <w:rPr>
          <w:rFonts w:hint="default" w:ascii="Times New Roman" w:hAnsi="Times New Roman"/>
        </w:rPr>
        <w:t xml:space="preserve">        "des.js": "^1.0.0",</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"safe-buffer": "^5.1.2"</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"browserify-rsa": {</w:t>
      </w:r>
    </w:p>
    <w:p>
      <w:pPr>
        <w:spacing w:before="59"/>
        <w:ind w:left="903" w:right="600"/>
        <w:rPr>
          <w:rFonts w:hint="default" w:ascii="Times New Roman" w:hAnsi="Times New Roman"/>
        </w:rPr>
      </w:pPr>
      <w:r>
        <w:rPr>
          <w:rFonts w:hint="default" w:ascii="Times New Roman" w:hAnsi="Times New Roman"/>
        </w:rPr>
        <w:t xml:space="preserve">      "version": "4.0.1",</w:t>
      </w:r>
    </w:p>
    <w:p>
      <w:pPr>
        <w:spacing w:before="59"/>
        <w:ind w:left="903" w:right="600"/>
        <w:rPr>
          <w:rFonts w:hint="default" w:ascii="Times New Roman" w:hAnsi="Times New Roman"/>
        </w:rPr>
      </w:pPr>
      <w:r>
        <w:rPr>
          <w:rFonts w:hint="default" w:ascii="Times New Roman" w:hAnsi="Times New Roman"/>
        </w:rPr>
        <w:t xml:space="preserve">      "resolved": "https://registry.npmjs.org/browserify-rsa/-/browserify-rsa-4.0.1.tgz",</w:t>
      </w:r>
    </w:p>
    <w:p>
      <w:pPr>
        <w:spacing w:before="59"/>
        <w:ind w:left="903" w:right="600"/>
        <w:rPr>
          <w:rFonts w:hint="default" w:ascii="Times New Roman" w:hAnsi="Times New Roman"/>
        </w:rPr>
      </w:pPr>
      <w:r>
        <w:rPr>
          <w:rFonts w:hint="default" w:ascii="Times New Roman" w:hAnsi="Times New Roman"/>
        </w:rPr>
        <w:t xml:space="preserve">      "integrity": "sha1-IeCr+vbyApzy+vsTNWenAdQTVSQ=",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"bn.js": "^4.1.0",</w:t>
      </w:r>
    </w:p>
    <w:p>
      <w:pPr>
        <w:spacing w:before="59"/>
        <w:ind w:left="903" w:right="600"/>
        <w:rPr>
          <w:rFonts w:hint="default" w:ascii="Times New Roman" w:hAnsi="Times New Roman"/>
        </w:rPr>
      </w:pPr>
      <w:r>
        <w:rPr>
          <w:rFonts w:hint="default" w:ascii="Times New Roman" w:hAnsi="Times New Roman"/>
        </w:rPr>
        <w:t xml:space="preserve">        "randombytes": "^2.0.1"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"browserify-sign": {</w:t>
      </w:r>
    </w:p>
    <w:p>
      <w:pPr>
        <w:spacing w:before="59"/>
        <w:ind w:left="903" w:right="600"/>
        <w:rPr>
          <w:rFonts w:hint="default" w:ascii="Times New Roman" w:hAnsi="Times New Roman"/>
        </w:rPr>
      </w:pPr>
      <w:r>
        <w:rPr>
          <w:rFonts w:hint="default" w:ascii="Times New Roman" w:hAnsi="Times New Roman"/>
        </w:rPr>
        <w:t xml:space="preserve">      "version": "4.0.4",</w:t>
      </w:r>
    </w:p>
    <w:p>
      <w:pPr>
        <w:spacing w:before="59"/>
        <w:ind w:left="903" w:right="600"/>
        <w:rPr>
          <w:rFonts w:hint="default" w:ascii="Times New Roman" w:hAnsi="Times New Roman"/>
        </w:rPr>
      </w:pPr>
      <w:r>
        <w:rPr>
          <w:rFonts w:hint="default" w:ascii="Times New Roman" w:hAnsi="Times New Roman"/>
        </w:rPr>
        <w:t xml:space="preserve">      "resolved": "https://registry.npmjs.org/browserify-sign/-/browserify-sign-4.0.4.tgz",</w:t>
      </w:r>
    </w:p>
    <w:p>
      <w:pPr>
        <w:spacing w:before="59"/>
        <w:ind w:left="903" w:right="600"/>
        <w:rPr>
          <w:rFonts w:hint="default" w:ascii="Times New Roman" w:hAnsi="Times New Roman"/>
        </w:rPr>
      </w:pPr>
      <w:r>
        <w:rPr>
          <w:rFonts w:hint="default" w:ascii="Times New Roman" w:hAnsi="Times New Roman"/>
        </w:rPr>
        <w:t xml:space="preserve">      "integrity": "sha1-qk62jl17ZYuqa/alfmMMvXqT0pg=",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"bn.js": "^4.1.1",</w:t>
      </w:r>
    </w:p>
    <w:p>
      <w:pPr>
        <w:spacing w:before="59"/>
        <w:ind w:left="903" w:right="600"/>
        <w:rPr>
          <w:rFonts w:hint="default" w:ascii="Times New Roman" w:hAnsi="Times New Roman"/>
        </w:rPr>
      </w:pPr>
      <w:r>
        <w:rPr>
          <w:rFonts w:hint="default" w:ascii="Times New Roman" w:hAnsi="Times New Roman"/>
        </w:rPr>
        <w:t xml:space="preserve">        "browserify-rsa": "^4.0.0",</w:t>
      </w:r>
    </w:p>
    <w:p>
      <w:pPr>
        <w:spacing w:before="59"/>
        <w:ind w:left="903" w:right="600"/>
        <w:rPr>
          <w:rFonts w:hint="default" w:ascii="Times New Roman" w:hAnsi="Times New Roman"/>
        </w:rPr>
      </w:pPr>
      <w:r>
        <w:rPr>
          <w:rFonts w:hint="default" w:ascii="Times New Roman" w:hAnsi="Times New Roman"/>
        </w:rPr>
        <w:t xml:space="preserve">        "create-hash": "^1.1.0",</w:t>
      </w:r>
    </w:p>
    <w:p>
      <w:pPr>
        <w:spacing w:before="59"/>
        <w:ind w:left="903" w:right="600"/>
        <w:rPr>
          <w:rFonts w:hint="default" w:ascii="Times New Roman" w:hAnsi="Times New Roman"/>
        </w:rPr>
      </w:pPr>
      <w:r>
        <w:rPr>
          <w:rFonts w:hint="default" w:ascii="Times New Roman" w:hAnsi="Times New Roman"/>
        </w:rPr>
        <w:t xml:space="preserve">        "create-hmac": "^1.1.2",</w:t>
      </w:r>
    </w:p>
    <w:p>
      <w:pPr>
        <w:spacing w:before="59"/>
        <w:ind w:left="903" w:right="600"/>
        <w:rPr>
          <w:rFonts w:hint="default" w:ascii="Times New Roman" w:hAnsi="Times New Roman"/>
        </w:rPr>
      </w:pPr>
      <w:r>
        <w:rPr>
          <w:rFonts w:hint="default" w:ascii="Times New Roman" w:hAnsi="Times New Roman"/>
        </w:rPr>
        <w:t xml:space="preserve">        "elliptic": "^6.0.0",</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"parse-asn1": "^5.0.0"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"buffer": {</w:t>
      </w:r>
    </w:p>
    <w:p>
      <w:pPr>
        <w:spacing w:before="59"/>
        <w:ind w:left="903" w:right="600"/>
        <w:rPr>
          <w:rFonts w:hint="default" w:ascii="Times New Roman" w:hAnsi="Times New Roman"/>
        </w:rPr>
      </w:pPr>
      <w:r>
        <w:rPr>
          <w:rFonts w:hint="default" w:ascii="Times New Roman" w:hAnsi="Times New Roman"/>
        </w:rPr>
        <w:t xml:space="preserve">      "version": "4.9.2",</w:t>
      </w:r>
    </w:p>
    <w:p>
      <w:pPr>
        <w:spacing w:before="59"/>
        <w:ind w:left="903" w:right="600"/>
        <w:rPr>
          <w:rFonts w:hint="default" w:ascii="Times New Roman" w:hAnsi="Times New Roman"/>
        </w:rPr>
      </w:pPr>
      <w:r>
        <w:rPr>
          <w:rFonts w:hint="default" w:ascii="Times New Roman" w:hAnsi="Times New Roman"/>
        </w:rPr>
        <w:t xml:space="preserve">      "resolved": "https://registry.npmjs.org/buffer/-/buffer-4.9.2.tgz",</w:t>
      </w:r>
    </w:p>
    <w:p>
      <w:pPr>
        <w:spacing w:before="59"/>
        <w:ind w:left="903" w:right="600"/>
        <w:rPr>
          <w:rFonts w:hint="default" w:ascii="Times New Roman" w:hAnsi="Times New Roman"/>
        </w:rPr>
      </w:pPr>
      <w:r>
        <w:rPr>
          <w:rFonts w:hint="default" w:ascii="Times New Roman" w:hAnsi="Times New Roman"/>
        </w:rPr>
        <w:t xml:space="preserve">      "integrity": "sha512-xq+q3SRMOxGivLhBNaUdC64hDTQwejJ+H0T/NB1XMtTVEwNTrfFF3gAxiyW0Bu/xWEGhjVKgUcMhCrUy2+uCWg==",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"base64-js": "^1.0.2",</w:t>
      </w:r>
    </w:p>
    <w:p>
      <w:pPr>
        <w:spacing w:before="59"/>
        <w:ind w:left="903" w:right="600"/>
        <w:rPr>
          <w:rFonts w:hint="default" w:ascii="Times New Roman" w:hAnsi="Times New Roman"/>
        </w:rPr>
      </w:pPr>
      <w:r>
        <w:rPr>
          <w:rFonts w:hint="default" w:ascii="Times New Roman" w:hAnsi="Times New Roman"/>
        </w:rPr>
        <w:t xml:space="preserve">        "ieee754": "^1.1.4",</w:t>
      </w:r>
    </w:p>
    <w:p>
      <w:pPr>
        <w:spacing w:before="59"/>
        <w:ind w:left="903" w:right="600"/>
        <w:rPr>
          <w:rFonts w:hint="default" w:ascii="Times New Roman" w:hAnsi="Times New Roman"/>
        </w:rPr>
      </w:pPr>
      <w:r>
        <w:rPr>
          <w:rFonts w:hint="default" w:ascii="Times New Roman" w:hAnsi="Times New Roman"/>
        </w:rPr>
        <w:t xml:space="preserve">        "isarray": "^1.0.0"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"dependencies": {</w:t>
      </w:r>
    </w:p>
    <w:p>
      <w:pPr>
        <w:spacing w:before="59"/>
        <w:ind w:left="903" w:right="600"/>
        <w:rPr>
          <w:rFonts w:hint="default" w:ascii="Times New Roman" w:hAnsi="Times New Roman"/>
        </w:rPr>
      </w:pPr>
      <w:r>
        <w:rPr>
          <w:rFonts w:hint="default" w:ascii="Times New Roman" w:hAnsi="Times New Roman"/>
        </w:rPr>
        <w:t xml:space="preserve">        "isarray": {</w:t>
      </w:r>
    </w:p>
    <w:p>
      <w:pPr>
        <w:spacing w:before="59"/>
        <w:ind w:left="903" w:right="600"/>
        <w:rPr>
          <w:rFonts w:hint="default" w:ascii="Times New Roman" w:hAnsi="Times New Roman"/>
        </w:rPr>
      </w:pPr>
      <w:r>
        <w:rPr>
          <w:rFonts w:hint="default" w:ascii="Times New Roman" w:hAnsi="Times New Roman"/>
        </w:rPr>
        <w:t xml:space="preserve">          "version": "1.0.0",</w:t>
      </w:r>
    </w:p>
    <w:p>
      <w:pPr>
        <w:spacing w:before="59"/>
        <w:ind w:left="903" w:right="600"/>
        <w:rPr>
          <w:rFonts w:hint="default" w:ascii="Times New Roman" w:hAnsi="Times New Roman"/>
        </w:rPr>
      </w:pPr>
      <w:r>
        <w:rPr>
          <w:rFonts w:hint="default" w:ascii="Times New Roman" w:hAnsi="Times New Roman"/>
        </w:rPr>
        <w:t xml:space="preserve">          "resolved": "https://registry.npmjs.org/isarray/-/isarray-1.0.0.tgz",</w:t>
      </w:r>
    </w:p>
    <w:p>
      <w:pPr>
        <w:spacing w:before="59"/>
        <w:ind w:left="903" w:right="600"/>
        <w:rPr>
          <w:rFonts w:hint="default" w:ascii="Times New Roman" w:hAnsi="Times New Roman"/>
        </w:rPr>
      </w:pPr>
      <w:r>
        <w:rPr>
          <w:rFonts w:hint="default" w:ascii="Times New Roman" w:hAnsi="Times New Roman"/>
        </w:rPr>
        <w:t xml:space="preserve">          "integrity": "sha1-u5NdSFgsuhaMBoNJV6VKPgcSTxE="</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"buffer-from": {</w:t>
      </w:r>
    </w:p>
    <w:p>
      <w:pPr>
        <w:spacing w:before="59"/>
        <w:ind w:left="903" w:right="600"/>
        <w:rPr>
          <w:rFonts w:hint="default" w:ascii="Times New Roman" w:hAnsi="Times New Roman"/>
        </w:rPr>
      </w:pPr>
      <w:r>
        <w:rPr>
          <w:rFonts w:hint="default" w:ascii="Times New Roman" w:hAnsi="Times New Roman"/>
        </w:rPr>
        <w:t xml:space="preserve">      "version": "1.1.1",</w:t>
      </w:r>
    </w:p>
    <w:p>
      <w:pPr>
        <w:spacing w:before="59"/>
        <w:ind w:left="903" w:right="600"/>
        <w:rPr>
          <w:rFonts w:hint="default" w:ascii="Times New Roman" w:hAnsi="Times New Roman"/>
        </w:rPr>
      </w:pPr>
      <w:r>
        <w:rPr>
          <w:rFonts w:hint="default" w:ascii="Times New Roman" w:hAnsi="Times New Roman"/>
        </w:rPr>
        <w:t xml:space="preserve">      "resolved": "https://registry.npmjs.org/buffer-from/-/buffer-from-1.1.1.tgz",</w:t>
      </w:r>
    </w:p>
    <w:p>
      <w:pPr>
        <w:spacing w:before="59"/>
        <w:ind w:left="903" w:right="600"/>
        <w:rPr>
          <w:rFonts w:hint="default" w:ascii="Times New Roman" w:hAnsi="Times New Roman"/>
        </w:rPr>
      </w:pPr>
      <w:r>
        <w:rPr>
          <w:rFonts w:hint="default" w:ascii="Times New Roman" w:hAnsi="Times New Roman"/>
        </w:rPr>
        <w:t xml:space="preserve">      "integrity": "sha512-MQcXEUbCKtEo7bhqEs6560Hyd4XaovZlO/k9V3hjVUF/zwW7KBVdSK4gIt/bzwS9MbR5qob+F5jusZsb0YQK2A=="</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"buffer-xor": {</w:t>
      </w:r>
    </w:p>
    <w:p>
      <w:pPr>
        <w:spacing w:before="59"/>
        <w:ind w:left="903" w:right="600"/>
        <w:rPr>
          <w:rFonts w:hint="default" w:ascii="Times New Roman" w:hAnsi="Times New Roman"/>
        </w:rPr>
      </w:pPr>
      <w:r>
        <w:rPr>
          <w:rFonts w:hint="default" w:ascii="Times New Roman" w:hAnsi="Times New Roman"/>
        </w:rPr>
        <w:t xml:space="preserve">      "version": "1.0.3",</w:t>
      </w:r>
    </w:p>
    <w:p>
      <w:pPr>
        <w:spacing w:before="59"/>
        <w:ind w:left="903" w:right="600"/>
        <w:rPr>
          <w:rFonts w:hint="default" w:ascii="Times New Roman" w:hAnsi="Times New Roman"/>
        </w:rPr>
      </w:pPr>
      <w:r>
        <w:rPr>
          <w:rFonts w:hint="default" w:ascii="Times New Roman" w:hAnsi="Times New Roman"/>
        </w:rPr>
        <w:t xml:space="preserve">      "resolved": "https://registry.npmjs.org/buffer-xor/-/buffer-xor-1.0.3.tgz",</w:t>
      </w:r>
    </w:p>
    <w:p>
      <w:pPr>
        <w:spacing w:before="59"/>
        <w:ind w:left="903" w:right="600"/>
        <w:rPr>
          <w:rFonts w:hint="default" w:ascii="Times New Roman" w:hAnsi="Times New Roman"/>
        </w:rPr>
      </w:pPr>
      <w:r>
        <w:rPr>
          <w:rFonts w:hint="default" w:ascii="Times New Roman" w:hAnsi="Times New Roman"/>
        </w:rPr>
        <w:t xml:space="preserve">      "integrity": "sha1-JuYe0UIvtw3ULm42cp7VHYVf6Nk="</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"busboy": {</w:t>
      </w:r>
    </w:p>
    <w:p>
      <w:pPr>
        <w:spacing w:before="59"/>
        <w:ind w:left="903" w:right="600"/>
        <w:rPr>
          <w:rFonts w:hint="default" w:ascii="Times New Roman" w:hAnsi="Times New Roman"/>
        </w:rPr>
      </w:pPr>
      <w:r>
        <w:rPr>
          <w:rFonts w:hint="default" w:ascii="Times New Roman" w:hAnsi="Times New Roman"/>
        </w:rPr>
        <w:t xml:space="preserve">      "version": "0.2.14",</w:t>
      </w:r>
    </w:p>
    <w:p>
      <w:pPr>
        <w:spacing w:before="59"/>
        <w:ind w:left="903" w:right="600"/>
        <w:rPr>
          <w:rFonts w:hint="default" w:ascii="Times New Roman" w:hAnsi="Times New Roman"/>
        </w:rPr>
      </w:pPr>
      <w:r>
        <w:rPr>
          <w:rFonts w:hint="default" w:ascii="Times New Roman" w:hAnsi="Times New Roman"/>
        </w:rPr>
        <w:t xml:space="preserve">      "resolved": "https://registry.npmjs.org/busboy/-/busboy-0.2.14.tgz",</w:t>
      </w:r>
    </w:p>
    <w:p>
      <w:pPr>
        <w:spacing w:before="59"/>
        <w:ind w:left="903" w:right="600"/>
        <w:rPr>
          <w:rFonts w:hint="default" w:ascii="Times New Roman" w:hAnsi="Times New Roman"/>
        </w:rPr>
      </w:pPr>
      <w:r>
        <w:rPr>
          <w:rFonts w:hint="default" w:ascii="Times New Roman" w:hAnsi="Times New Roman"/>
        </w:rPr>
        <w:t xml:space="preserve">      "integrity": "sha1-bCpiLvz0fFe7vh4qnDetNseSVFM=",</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"dicer": "0.2.5",</w:t>
      </w:r>
    </w:p>
    <w:p>
      <w:pPr>
        <w:spacing w:before="59"/>
        <w:ind w:left="903" w:right="600"/>
        <w:rPr>
          <w:rFonts w:hint="default" w:ascii="Times New Roman" w:hAnsi="Times New Roman"/>
        </w:rPr>
      </w:pPr>
      <w:r>
        <w:rPr>
          <w:rFonts w:hint="default" w:ascii="Times New Roman" w:hAnsi="Times New Roman"/>
        </w:rPr>
        <w:t xml:space="preserve">        "readable-stream": "1.1.x"</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"bytes": {</w:t>
      </w:r>
    </w:p>
    <w:p>
      <w:pPr>
        <w:spacing w:before="59"/>
        <w:ind w:left="903" w:right="600"/>
        <w:rPr>
          <w:rFonts w:hint="default" w:ascii="Times New Roman" w:hAnsi="Times New Roman"/>
        </w:rPr>
      </w:pPr>
      <w:r>
        <w:rPr>
          <w:rFonts w:hint="default" w:ascii="Times New Roman" w:hAnsi="Times New Roman"/>
        </w:rPr>
        <w:t xml:space="preserve">      "version": "3.1.0",</w:t>
      </w:r>
    </w:p>
    <w:p>
      <w:pPr>
        <w:spacing w:before="59"/>
        <w:ind w:left="903" w:right="600"/>
        <w:rPr>
          <w:rFonts w:hint="default" w:ascii="Times New Roman" w:hAnsi="Times New Roman"/>
        </w:rPr>
      </w:pPr>
      <w:r>
        <w:rPr>
          <w:rFonts w:hint="default" w:ascii="Times New Roman" w:hAnsi="Times New Roman"/>
        </w:rPr>
        <w:t xml:space="preserve">      "resolved": "https://registry.npmjs.org/bytes/-/bytes-3.1.0.tgz",</w:t>
      </w:r>
    </w:p>
    <w:p>
      <w:pPr>
        <w:spacing w:before="59"/>
        <w:ind w:left="903" w:right="600"/>
        <w:rPr>
          <w:rFonts w:hint="default" w:ascii="Times New Roman" w:hAnsi="Times New Roman"/>
        </w:rPr>
      </w:pPr>
      <w:r>
        <w:rPr>
          <w:rFonts w:hint="default" w:ascii="Times New Roman" w:hAnsi="Times New Roman"/>
        </w:rPr>
        <w:t xml:space="preserve">      "integrity": "sha512-zauLjrfCG+xvoyaqLoV8bLVXXNGC4JqlxFCutSDWA6fJrTo2ZuvLYTqZ7aHBLZSMOopbzwv8f+wZcVzfVTI2Dg=="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"cipher-base": {</w:t>
      </w:r>
    </w:p>
    <w:p>
      <w:pPr>
        <w:spacing w:before="59"/>
        <w:ind w:left="903" w:right="600"/>
        <w:rPr>
          <w:rFonts w:hint="default" w:ascii="Times New Roman" w:hAnsi="Times New Roman"/>
        </w:rPr>
      </w:pPr>
      <w:r>
        <w:rPr>
          <w:rFonts w:hint="default" w:ascii="Times New Roman" w:hAnsi="Times New Roman"/>
        </w:rPr>
        <w:t xml:space="preserve">      "version": "1.0.4",</w:t>
      </w:r>
    </w:p>
    <w:p>
      <w:pPr>
        <w:spacing w:before="59"/>
        <w:ind w:left="903" w:right="600"/>
        <w:rPr>
          <w:rFonts w:hint="default" w:ascii="Times New Roman" w:hAnsi="Times New Roman"/>
        </w:rPr>
      </w:pPr>
      <w:r>
        <w:rPr>
          <w:rFonts w:hint="default" w:ascii="Times New Roman" w:hAnsi="Times New Roman"/>
        </w:rPr>
        <w:t xml:space="preserve">      "resolved": "https://registry.npmjs.org/cipher-base/-/cipher-base-1.0.4.tgz",</w:t>
      </w:r>
    </w:p>
    <w:p>
      <w:pPr>
        <w:spacing w:before="59"/>
        <w:ind w:left="903" w:right="600"/>
        <w:rPr>
          <w:rFonts w:hint="default" w:ascii="Times New Roman" w:hAnsi="Times New Roman"/>
        </w:rPr>
      </w:pPr>
      <w:r>
        <w:rPr>
          <w:rFonts w:hint="default" w:ascii="Times New Roman" w:hAnsi="Times New Roman"/>
        </w:rPr>
        <w:t xml:space="preserve">      "integrity": "sha512-Kkht5ye6ZGmwv40uUDZztayT2ThLQGfnj/T71N/XzeZeo3nf8foyW7zGTsPYkEya3m5f3cAypH+qe7YOrM1U2Q==",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"safe-buffer": "^5.0.1"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"concat-stream": {</w:t>
      </w:r>
    </w:p>
    <w:p>
      <w:pPr>
        <w:spacing w:before="59"/>
        <w:ind w:left="903" w:right="600"/>
        <w:rPr>
          <w:rFonts w:hint="default" w:ascii="Times New Roman" w:hAnsi="Times New Roman"/>
        </w:rPr>
      </w:pPr>
      <w:r>
        <w:rPr>
          <w:rFonts w:hint="default" w:ascii="Times New Roman" w:hAnsi="Times New Roman"/>
        </w:rPr>
        <w:t xml:space="preserve">      "version": "1.6.2",</w:t>
      </w:r>
    </w:p>
    <w:p>
      <w:pPr>
        <w:spacing w:before="59"/>
        <w:ind w:left="903" w:right="600"/>
        <w:rPr>
          <w:rFonts w:hint="default" w:ascii="Times New Roman" w:hAnsi="Times New Roman"/>
        </w:rPr>
      </w:pPr>
      <w:r>
        <w:rPr>
          <w:rFonts w:hint="default" w:ascii="Times New Roman" w:hAnsi="Times New Roman"/>
        </w:rPr>
        <w:t xml:space="preserve">      "resolved": "https://registry.npmjs.org/concat-stream/-/concat-stream-1.6.2.tgz",</w:t>
      </w:r>
    </w:p>
    <w:p>
      <w:pPr>
        <w:spacing w:before="59"/>
        <w:ind w:left="903" w:right="600"/>
        <w:rPr>
          <w:rFonts w:hint="default" w:ascii="Times New Roman" w:hAnsi="Times New Roman"/>
        </w:rPr>
      </w:pPr>
      <w:r>
        <w:rPr>
          <w:rFonts w:hint="default" w:ascii="Times New Roman" w:hAnsi="Times New Roman"/>
        </w:rPr>
        <w:t xml:space="preserve">      "integrity": "sha512-27HBghJxjiZtIk3Ycvn/4kbJk/1uZuJFfuPEns6LaEvpvG1f0hTea8lilrouyo9mVc2GWdcEZ8OLoGmSADlrCw==",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"buffer-from": "^1.0.0",</w:t>
      </w:r>
    </w:p>
    <w:p>
      <w:pPr>
        <w:spacing w:before="59"/>
        <w:ind w:left="903" w:right="600"/>
        <w:rPr>
          <w:rFonts w:hint="default" w:ascii="Times New Roman" w:hAnsi="Times New Roman"/>
        </w:rPr>
      </w:pPr>
      <w:r>
        <w:rPr>
          <w:rFonts w:hint="default" w:ascii="Times New Roman" w:hAnsi="Times New Roman"/>
        </w:rPr>
        <w:t xml:space="preserve">        "inherits": "^2.0.3",</w:t>
      </w:r>
    </w:p>
    <w:p>
      <w:pPr>
        <w:spacing w:before="59"/>
        <w:ind w:left="903" w:right="600"/>
        <w:rPr>
          <w:rFonts w:hint="default" w:ascii="Times New Roman" w:hAnsi="Times New Roman"/>
        </w:rPr>
      </w:pPr>
      <w:r>
        <w:rPr>
          <w:rFonts w:hint="default" w:ascii="Times New Roman" w:hAnsi="Times New Roman"/>
        </w:rPr>
        <w:t xml:space="preserve">        "readable-stream": "^2.2.2",</w:t>
      </w:r>
    </w:p>
    <w:p>
      <w:pPr>
        <w:spacing w:before="59"/>
        <w:ind w:left="903" w:right="600"/>
        <w:rPr>
          <w:rFonts w:hint="default" w:ascii="Times New Roman" w:hAnsi="Times New Roman"/>
        </w:rPr>
      </w:pPr>
      <w:r>
        <w:rPr>
          <w:rFonts w:hint="default" w:ascii="Times New Roman" w:hAnsi="Times New Roman"/>
        </w:rPr>
        <w:t xml:space="preserve">        "typedarray": "^0.0.6"</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"dependencies": {</w:t>
      </w:r>
    </w:p>
    <w:p>
      <w:pPr>
        <w:spacing w:before="59"/>
        <w:ind w:left="903" w:right="600"/>
        <w:rPr>
          <w:rFonts w:hint="default" w:ascii="Times New Roman" w:hAnsi="Times New Roman"/>
        </w:rPr>
      </w:pPr>
      <w:r>
        <w:rPr>
          <w:rFonts w:hint="default" w:ascii="Times New Roman" w:hAnsi="Times New Roman"/>
        </w:rPr>
        <w:t xml:space="preserve">        "isarray": {</w:t>
      </w:r>
    </w:p>
    <w:p>
      <w:pPr>
        <w:spacing w:before="59"/>
        <w:ind w:left="903" w:right="600"/>
        <w:rPr>
          <w:rFonts w:hint="default" w:ascii="Times New Roman" w:hAnsi="Times New Roman"/>
        </w:rPr>
      </w:pPr>
      <w:r>
        <w:rPr>
          <w:rFonts w:hint="default" w:ascii="Times New Roman" w:hAnsi="Times New Roman"/>
        </w:rPr>
        <w:t xml:space="preserve">          "version": "1.0.0",</w:t>
      </w:r>
    </w:p>
    <w:p>
      <w:pPr>
        <w:spacing w:before="59"/>
        <w:ind w:left="903" w:right="600"/>
        <w:rPr>
          <w:rFonts w:hint="default" w:ascii="Times New Roman" w:hAnsi="Times New Roman"/>
        </w:rPr>
      </w:pPr>
      <w:r>
        <w:rPr>
          <w:rFonts w:hint="default" w:ascii="Times New Roman" w:hAnsi="Times New Roman"/>
        </w:rPr>
        <w:t xml:space="preserve">          "resolved": "https://registry.npmjs.org/isarray/-/isarray-1.0.0.tgz",</w:t>
      </w:r>
    </w:p>
    <w:p>
      <w:pPr>
        <w:spacing w:before="59"/>
        <w:ind w:left="903" w:right="600"/>
        <w:rPr>
          <w:rFonts w:hint="default" w:ascii="Times New Roman" w:hAnsi="Times New Roman"/>
        </w:rPr>
      </w:pPr>
      <w:r>
        <w:rPr>
          <w:rFonts w:hint="default" w:ascii="Times New Roman" w:hAnsi="Times New Roman"/>
        </w:rPr>
        <w:t xml:space="preserve">          "integrity": "sha1-u5NdSFgsuhaMBoNJV6VKPgcSTxE="</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"readable-stream": {</w:t>
      </w:r>
    </w:p>
    <w:p>
      <w:pPr>
        <w:spacing w:before="59"/>
        <w:ind w:left="903" w:right="600"/>
        <w:rPr>
          <w:rFonts w:hint="default" w:ascii="Times New Roman" w:hAnsi="Times New Roman"/>
        </w:rPr>
      </w:pPr>
      <w:r>
        <w:rPr>
          <w:rFonts w:hint="default" w:ascii="Times New Roman" w:hAnsi="Times New Roman"/>
        </w:rPr>
        <w:t xml:space="preserve">          "version": "2.3.7",</w:t>
      </w:r>
    </w:p>
    <w:p>
      <w:pPr>
        <w:spacing w:before="59"/>
        <w:ind w:left="903" w:right="600"/>
        <w:rPr>
          <w:rFonts w:hint="default" w:ascii="Times New Roman" w:hAnsi="Times New Roman"/>
        </w:rPr>
      </w:pPr>
      <w:r>
        <w:rPr>
          <w:rFonts w:hint="default" w:ascii="Times New Roman" w:hAnsi="Times New Roman"/>
        </w:rPr>
        <w:t xml:space="preserve">          "resolved": "https://registry.npmjs.org/readable-stream/-/readable-stream-2.3.7.tgz",</w:t>
      </w:r>
    </w:p>
    <w:p>
      <w:pPr>
        <w:spacing w:before="59"/>
        <w:ind w:left="903" w:right="600"/>
        <w:rPr>
          <w:rFonts w:hint="default" w:ascii="Times New Roman" w:hAnsi="Times New Roman"/>
        </w:rPr>
      </w:pPr>
      <w:r>
        <w:rPr>
          <w:rFonts w:hint="default" w:ascii="Times New Roman" w:hAnsi="Times New Roman"/>
        </w:rPr>
        <w:t xml:space="preserve">          "integrity": "sha512-Ebho8K4jIbHAxnuxi7o42OrZgF/ZTNcsZj6nRKyUmkhLFq8CHItp/fy6hQZuZmP/n3yZ9VBUbp4zz/mX8hmYPw==",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"core-util-is": "~1.0.0",</w:t>
      </w:r>
    </w:p>
    <w:p>
      <w:pPr>
        <w:spacing w:before="59"/>
        <w:ind w:left="903" w:right="600"/>
        <w:rPr>
          <w:rFonts w:hint="default" w:ascii="Times New Roman" w:hAnsi="Times New Roman"/>
        </w:rPr>
      </w:pPr>
      <w:r>
        <w:rPr>
          <w:rFonts w:hint="default" w:ascii="Times New Roman" w:hAnsi="Times New Roman"/>
        </w:rPr>
        <w:t xml:space="preserve">            "inherits": "~2.0.3",</w:t>
      </w:r>
    </w:p>
    <w:p>
      <w:pPr>
        <w:spacing w:before="59"/>
        <w:ind w:left="903" w:right="600"/>
        <w:rPr>
          <w:rFonts w:hint="default" w:ascii="Times New Roman" w:hAnsi="Times New Roman"/>
        </w:rPr>
      </w:pPr>
      <w:r>
        <w:rPr>
          <w:rFonts w:hint="default" w:ascii="Times New Roman" w:hAnsi="Times New Roman"/>
        </w:rPr>
        <w:t xml:space="preserve">            "isarray": "~1.0.0",</w:t>
      </w:r>
    </w:p>
    <w:p>
      <w:pPr>
        <w:spacing w:before="59"/>
        <w:ind w:left="903" w:right="600"/>
        <w:rPr>
          <w:rFonts w:hint="default" w:ascii="Times New Roman" w:hAnsi="Times New Roman"/>
        </w:rPr>
      </w:pPr>
      <w:r>
        <w:rPr>
          <w:rFonts w:hint="default" w:ascii="Times New Roman" w:hAnsi="Times New Roman"/>
        </w:rPr>
        <w:t xml:space="preserve">            "process-nextick-args": "~2.0.0",</w:t>
      </w:r>
    </w:p>
    <w:p>
      <w:pPr>
        <w:spacing w:before="59"/>
        <w:ind w:left="903" w:right="600"/>
        <w:rPr>
          <w:rFonts w:hint="default" w:ascii="Times New Roman" w:hAnsi="Times New Roman"/>
        </w:rPr>
      </w:pPr>
      <w:r>
        <w:rPr>
          <w:rFonts w:hint="default" w:ascii="Times New Roman" w:hAnsi="Times New Roman"/>
        </w:rPr>
        <w:t xml:space="preserve">            "safe-buffer": "~5.1.1",</w:t>
      </w:r>
    </w:p>
    <w:p>
      <w:pPr>
        <w:spacing w:before="59"/>
        <w:ind w:left="903" w:right="600"/>
        <w:rPr>
          <w:rFonts w:hint="default" w:ascii="Times New Roman" w:hAnsi="Times New Roman"/>
        </w:rPr>
      </w:pPr>
      <w:r>
        <w:rPr>
          <w:rFonts w:hint="default" w:ascii="Times New Roman" w:hAnsi="Times New Roman"/>
        </w:rPr>
        <w:t xml:space="preserve">            "string_decoder": "~1.1.1",</w:t>
      </w:r>
    </w:p>
    <w:p>
      <w:pPr>
        <w:spacing w:before="59"/>
        <w:ind w:left="903" w:right="600"/>
        <w:rPr>
          <w:rFonts w:hint="default" w:ascii="Times New Roman" w:hAnsi="Times New Roman"/>
        </w:rPr>
      </w:pPr>
      <w:r>
        <w:rPr>
          <w:rFonts w:hint="default" w:ascii="Times New Roman" w:hAnsi="Times New Roman"/>
        </w:rPr>
        <w:t xml:space="preserve">            "util-deprecate": "~1.0.1"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"string_decoder": {</w:t>
      </w:r>
    </w:p>
    <w:p>
      <w:pPr>
        <w:spacing w:before="59"/>
        <w:ind w:left="903" w:right="600"/>
        <w:rPr>
          <w:rFonts w:hint="default" w:ascii="Times New Roman" w:hAnsi="Times New Roman"/>
        </w:rPr>
      </w:pPr>
      <w:r>
        <w:rPr>
          <w:rFonts w:hint="default" w:ascii="Times New Roman" w:hAnsi="Times New Roman"/>
        </w:rPr>
        <w:t xml:space="preserve">          "version": "1.1.1",</w:t>
      </w:r>
    </w:p>
    <w:p>
      <w:pPr>
        <w:spacing w:before="59"/>
        <w:ind w:left="903" w:right="600"/>
        <w:rPr>
          <w:rFonts w:hint="default" w:ascii="Times New Roman" w:hAnsi="Times New Roman"/>
        </w:rPr>
      </w:pPr>
      <w:r>
        <w:rPr>
          <w:rFonts w:hint="default" w:ascii="Times New Roman" w:hAnsi="Times New Roman"/>
        </w:rPr>
        <w:t xml:space="preserve">          "resolved": "https://registry.npmjs.org/string_decoder/-/string_decoder-1.1.1.tgz",</w:t>
      </w:r>
    </w:p>
    <w:p>
      <w:pPr>
        <w:spacing w:before="59"/>
        <w:ind w:left="903" w:right="600"/>
        <w:rPr>
          <w:rFonts w:hint="default" w:ascii="Times New Roman" w:hAnsi="Times New Roman"/>
        </w:rPr>
      </w:pPr>
      <w:r>
        <w:rPr>
          <w:rFonts w:hint="default" w:ascii="Times New Roman" w:hAnsi="Times New Roman"/>
        </w:rPr>
        <w:t xml:space="preserve">          "integrity": "sha512-n/ShnvDi6FHbbVfviro+WojiFzv+s8MPMHBczVePfUpDJLwoLT0ht1l4YwBCbi8pJAveEEdnkHyPyTP/mzRfwg==",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"safe-buffer": "~5.1.0"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"content-disposition": {</w:t>
      </w:r>
    </w:p>
    <w:p>
      <w:pPr>
        <w:spacing w:before="59"/>
        <w:ind w:left="903" w:right="600"/>
        <w:rPr>
          <w:rFonts w:hint="default" w:ascii="Times New Roman" w:hAnsi="Times New Roman"/>
        </w:rPr>
      </w:pPr>
      <w:r>
        <w:rPr>
          <w:rFonts w:hint="default" w:ascii="Times New Roman" w:hAnsi="Times New Roman"/>
        </w:rPr>
        <w:t xml:space="preserve">      "version": "0.5.3",</w:t>
      </w:r>
    </w:p>
    <w:p>
      <w:pPr>
        <w:spacing w:before="59"/>
        <w:ind w:left="903" w:right="600"/>
        <w:rPr>
          <w:rFonts w:hint="default" w:ascii="Times New Roman" w:hAnsi="Times New Roman"/>
        </w:rPr>
      </w:pPr>
      <w:r>
        <w:rPr>
          <w:rFonts w:hint="default" w:ascii="Times New Roman" w:hAnsi="Times New Roman"/>
        </w:rPr>
        <w:t xml:space="preserve">      "resolved": "https://registry.npmjs.org/content-disposition/-/content-disposition-0.5.3.tgz",</w:t>
      </w:r>
    </w:p>
    <w:p>
      <w:pPr>
        <w:spacing w:before="59"/>
        <w:ind w:left="903" w:right="600"/>
        <w:rPr>
          <w:rFonts w:hint="default" w:ascii="Times New Roman" w:hAnsi="Times New Roman"/>
        </w:rPr>
      </w:pPr>
      <w:r>
        <w:rPr>
          <w:rFonts w:hint="default" w:ascii="Times New Roman" w:hAnsi="Times New Roman"/>
        </w:rPr>
        <w:t xml:space="preserve">      "integrity": "sha512-ExO0774ikEObIAEV9kDo50o+79VCUdEB6n6lzKgGwupcVeRlhrj3qGAfwq8G6uBJjkqLrhT0qEYFcWng8z1z0g==",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"safe-buffer": "5.1.2"</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"content-type": {</w:t>
      </w:r>
    </w:p>
    <w:p>
      <w:pPr>
        <w:spacing w:before="59"/>
        <w:ind w:left="903" w:right="600"/>
        <w:rPr>
          <w:rFonts w:hint="default" w:ascii="Times New Roman" w:hAnsi="Times New Roman"/>
        </w:rPr>
      </w:pPr>
      <w:r>
        <w:rPr>
          <w:rFonts w:hint="default" w:ascii="Times New Roman" w:hAnsi="Times New Roman"/>
        </w:rPr>
        <w:t xml:space="preserve">      "version": "1.0.4",</w:t>
      </w:r>
    </w:p>
    <w:p>
      <w:pPr>
        <w:spacing w:before="59"/>
        <w:ind w:left="903" w:right="600"/>
        <w:rPr>
          <w:rFonts w:hint="default" w:ascii="Times New Roman" w:hAnsi="Times New Roman"/>
        </w:rPr>
      </w:pPr>
      <w:r>
        <w:rPr>
          <w:rFonts w:hint="default" w:ascii="Times New Roman" w:hAnsi="Times New Roman"/>
        </w:rPr>
        <w:t xml:space="preserve">      "resolved": "https://registry.npmjs.org/content-type/-/content-type-1.0.4.tgz",</w:t>
      </w:r>
    </w:p>
    <w:p>
      <w:pPr>
        <w:spacing w:before="59"/>
        <w:ind w:left="903" w:right="600"/>
        <w:rPr>
          <w:rFonts w:hint="default" w:ascii="Times New Roman" w:hAnsi="Times New Roman"/>
        </w:rPr>
      </w:pPr>
      <w:r>
        <w:rPr>
          <w:rFonts w:hint="default" w:ascii="Times New Roman" w:hAnsi="Times New Roman"/>
        </w:rPr>
        <w:t xml:space="preserve">      "integrity": "sha512-hIP3EEPs8tB9AT1L+NUqtwOAps4mk2Zob89MWXMHjHWg9milF/j4osnnQLXBCBFBk/tvIG/tUc9mOUJiPBhPXA=="</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"cookie": {</w:t>
      </w:r>
    </w:p>
    <w:p>
      <w:pPr>
        <w:spacing w:before="59"/>
        <w:ind w:left="903" w:right="600"/>
        <w:rPr>
          <w:rFonts w:hint="default" w:ascii="Times New Roman" w:hAnsi="Times New Roman"/>
        </w:rPr>
      </w:pPr>
      <w:r>
        <w:rPr>
          <w:rFonts w:hint="default" w:ascii="Times New Roman" w:hAnsi="Times New Roman"/>
        </w:rPr>
        <w:t xml:space="preserve">      "version": "0.4.0",</w:t>
      </w:r>
    </w:p>
    <w:p>
      <w:pPr>
        <w:spacing w:before="59"/>
        <w:ind w:left="903" w:right="600"/>
        <w:rPr>
          <w:rFonts w:hint="default" w:ascii="Times New Roman" w:hAnsi="Times New Roman"/>
        </w:rPr>
      </w:pPr>
      <w:r>
        <w:rPr>
          <w:rFonts w:hint="default" w:ascii="Times New Roman" w:hAnsi="Times New Roman"/>
        </w:rPr>
        <w:t xml:space="preserve">      "resolved": "https://registry.npmjs.org/cookie/-/cookie-0.4.0.tgz",</w:t>
      </w:r>
    </w:p>
    <w:p>
      <w:pPr>
        <w:spacing w:before="59"/>
        <w:ind w:left="903" w:right="600"/>
        <w:rPr>
          <w:rFonts w:hint="default" w:ascii="Times New Roman" w:hAnsi="Times New Roman"/>
        </w:rPr>
      </w:pPr>
      <w:r>
        <w:rPr>
          <w:rFonts w:hint="default" w:ascii="Times New Roman" w:hAnsi="Times New Roman"/>
        </w:rPr>
        <w:t xml:space="preserve">      "integrity": "sha512-+Hp8fLp57wnUSt0tY0tHEXh4voZRDnoIrZPqlo3DPiI4y9lwg/jqx+1Om94/W6ZaPDOUbnjOt/99w66zk+l1Xg=="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"cookie-signature": {</w:t>
      </w:r>
    </w:p>
    <w:p>
      <w:pPr>
        <w:spacing w:before="59"/>
        <w:ind w:left="903" w:right="600"/>
        <w:rPr>
          <w:rFonts w:hint="default" w:ascii="Times New Roman" w:hAnsi="Times New Roman"/>
        </w:rPr>
      </w:pPr>
      <w:r>
        <w:rPr>
          <w:rFonts w:hint="default" w:ascii="Times New Roman" w:hAnsi="Times New Roman"/>
        </w:rPr>
        <w:t xml:space="preserve">      "version": "1.0.6",</w:t>
      </w:r>
    </w:p>
    <w:p>
      <w:pPr>
        <w:spacing w:before="59"/>
        <w:ind w:left="903" w:right="600"/>
        <w:rPr>
          <w:rFonts w:hint="default" w:ascii="Times New Roman" w:hAnsi="Times New Roman"/>
        </w:rPr>
      </w:pPr>
      <w:r>
        <w:rPr>
          <w:rFonts w:hint="default" w:ascii="Times New Roman" w:hAnsi="Times New Roman"/>
        </w:rPr>
        <w:t xml:space="preserve">      "resolved": "https://registry.npmjs.org/cookie-signature/-/cookie-signature-1.0.6.tgz",</w:t>
      </w:r>
    </w:p>
    <w:p>
      <w:pPr>
        <w:spacing w:before="59"/>
        <w:ind w:left="903" w:right="600"/>
        <w:rPr>
          <w:rFonts w:hint="default" w:ascii="Times New Roman" w:hAnsi="Times New Roman"/>
        </w:rPr>
      </w:pPr>
      <w:r>
        <w:rPr>
          <w:rFonts w:hint="default" w:ascii="Times New Roman" w:hAnsi="Times New Roman"/>
        </w:rPr>
        <w:t xml:space="preserve">      "integrity": "sha1-4wOogrNCzD7oylE6eZmXNNqzriw="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"core-util-is": {</w:t>
      </w:r>
    </w:p>
    <w:p>
      <w:pPr>
        <w:spacing w:before="59"/>
        <w:ind w:left="903" w:right="600"/>
        <w:rPr>
          <w:rFonts w:hint="default" w:ascii="Times New Roman" w:hAnsi="Times New Roman"/>
        </w:rPr>
      </w:pPr>
      <w:r>
        <w:rPr>
          <w:rFonts w:hint="default" w:ascii="Times New Roman" w:hAnsi="Times New Roman"/>
        </w:rPr>
        <w:t xml:space="preserve">      "version": "1.0.2",</w:t>
      </w:r>
    </w:p>
    <w:p>
      <w:pPr>
        <w:spacing w:before="59"/>
        <w:ind w:left="903" w:right="600"/>
        <w:rPr>
          <w:rFonts w:hint="default" w:ascii="Times New Roman" w:hAnsi="Times New Roman"/>
        </w:rPr>
      </w:pPr>
      <w:r>
        <w:rPr>
          <w:rFonts w:hint="default" w:ascii="Times New Roman" w:hAnsi="Times New Roman"/>
        </w:rPr>
        <w:t xml:space="preserve">      "resolved": "https://registry.npmjs.org/core-util-is/-/core-util-is-1.0.2.tgz",</w:t>
      </w:r>
    </w:p>
    <w:p>
      <w:pPr>
        <w:spacing w:before="59"/>
        <w:ind w:left="903" w:right="600"/>
        <w:rPr>
          <w:rFonts w:hint="default" w:ascii="Times New Roman" w:hAnsi="Times New Roman"/>
        </w:rPr>
      </w:pPr>
      <w:r>
        <w:rPr>
          <w:rFonts w:hint="default" w:ascii="Times New Roman" w:hAnsi="Times New Roman"/>
        </w:rPr>
        <w:t xml:space="preserve">      "integrity": "sha1-tf1UIgqivFq1eqtxQMlAdUUDwac="</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"cors": {</w:t>
      </w:r>
    </w:p>
    <w:p>
      <w:pPr>
        <w:spacing w:before="59"/>
        <w:ind w:left="903" w:right="600"/>
        <w:rPr>
          <w:rFonts w:hint="default" w:ascii="Times New Roman" w:hAnsi="Times New Roman"/>
        </w:rPr>
      </w:pPr>
      <w:r>
        <w:rPr>
          <w:rFonts w:hint="default" w:ascii="Times New Roman" w:hAnsi="Times New Roman"/>
        </w:rPr>
        <w:t xml:space="preserve">      "version": "2.8.5",</w:t>
      </w:r>
    </w:p>
    <w:p>
      <w:pPr>
        <w:spacing w:before="59"/>
        <w:ind w:left="903" w:right="600"/>
        <w:rPr>
          <w:rFonts w:hint="default" w:ascii="Times New Roman" w:hAnsi="Times New Roman"/>
        </w:rPr>
      </w:pPr>
      <w:r>
        <w:rPr>
          <w:rFonts w:hint="default" w:ascii="Times New Roman" w:hAnsi="Times New Roman"/>
        </w:rPr>
        <w:t xml:space="preserve">      "resolved": "https://registry.npmjs.org/cors/-/cors-2.8.5.tgz",</w:t>
      </w:r>
    </w:p>
    <w:p>
      <w:pPr>
        <w:spacing w:before="59"/>
        <w:ind w:left="903" w:right="600"/>
        <w:rPr>
          <w:rFonts w:hint="default" w:ascii="Times New Roman" w:hAnsi="Times New Roman"/>
        </w:rPr>
      </w:pPr>
      <w:r>
        <w:rPr>
          <w:rFonts w:hint="default" w:ascii="Times New Roman" w:hAnsi="Times New Roman"/>
        </w:rPr>
        <w:t xml:space="preserve">      "integrity": "sha512-KIHbLJqu73RGr/hnbrO9uBeixNGuvSQjul/jdFvS/KFSIH1hWVd1ng7zOHx+YrEfInLG7q4n6GHQ9cDtxv/P6g==",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"object-assign": "^4",</w:t>
      </w:r>
    </w:p>
    <w:p>
      <w:pPr>
        <w:spacing w:before="59"/>
        <w:ind w:left="903" w:right="600"/>
        <w:rPr>
          <w:rFonts w:hint="default" w:ascii="Times New Roman" w:hAnsi="Times New Roman"/>
        </w:rPr>
      </w:pPr>
      <w:r>
        <w:rPr>
          <w:rFonts w:hint="default" w:ascii="Times New Roman" w:hAnsi="Times New Roman"/>
        </w:rPr>
        <w:t xml:space="preserve">        "vary": "^1"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"create-ecdh": {</w:t>
      </w:r>
    </w:p>
    <w:p>
      <w:pPr>
        <w:spacing w:before="59"/>
        <w:ind w:left="903" w:right="600"/>
        <w:rPr>
          <w:rFonts w:hint="default" w:ascii="Times New Roman" w:hAnsi="Times New Roman"/>
        </w:rPr>
      </w:pPr>
      <w:r>
        <w:rPr>
          <w:rFonts w:hint="default" w:ascii="Times New Roman" w:hAnsi="Times New Roman"/>
        </w:rPr>
        <w:t xml:space="preserve">      "version": "4.0.3",</w:t>
      </w:r>
    </w:p>
    <w:p>
      <w:pPr>
        <w:spacing w:before="59"/>
        <w:ind w:left="903" w:right="600"/>
        <w:rPr>
          <w:rFonts w:hint="default" w:ascii="Times New Roman" w:hAnsi="Times New Roman"/>
        </w:rPr>
      </w:pPr>
      <w:r>
        <w:rPr>
          <w:rFonts w:hint="default" w:ascii="Times New Roman" w:hAnsi="Times New Roman"/>
        </w:rPr>
        <w:t xml:space="preserve">      "resolved": "https://registry.npmjs.org/create-ecdh/-/create-ecdh-4.0.3.tgz",</w:t>
      </w:r>
    </w:p>
    <w:p>
      <w:pPr>
        <w:spacing w:before="59"/>
        <w:ind w:left="903" w:right="600"/>
        <w:rPr>
          <w:rFonts w:hint="default" w:ascii="Times New Roman" w:hAnsi="Times New Roman"/>
        </w:rPr>
      </w:pPr>
      <w:r>
        <w:rPr>
          <w:rFonts w:hint="default" w:ascii="Times New Roman" w:hAnsi="Times New Roman"/>
        </w:rPr>
        <w:t xml:space="preserve">      "integrity": "sha512-GbEHQPMOswGpKXM9kCWVrremUcBmjteUaQ01T9rkKCPDXfUHX0IoP9LpHYo2NPFampa4e+/pFDc3jQdxrxQLaw==",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"bn.js": "^4.1.0",</w:t>
      </w:r>
    </w:p>
    <w:p>
      <w:pPr>
        <w:spacing w:before="59"/>
        <w:ind w:left="903" w:right="600"/>
        <w:rPr>
          <w:rFonts w:hint="default" w:ascii="Times New Roman" w:hAnsi="Times New Roman"/>
        </w:rPr>
      </w:pPr>
      <w:r>
        <w:rPr>
          <w:rFonts w:hint="default" w:ascii="Times New Roman" w:hAnsi="Times New Roman"/>
        </w:rPr>
        <w:t xml:space="preserve">        "elliptic": "^6.0.0"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"create-hash": {</w:t>
      </w:r>
    </w:p>
    <w:p>
      <w:pPr>
        <w:spacing w:before="59"/>
        <w:ind w:left="903" w:right="600"/>
        <w:rPr>
          <w:rFonts w:hint="default" w:ascii="Times New Roman" w:hAnsi="Times New Roman"/>
        </w:rPr>
      </w:pPr>
      <w:r>
        <w:rPr>
          <w:rFonts w:hint="default" w:ascii="Times New Roman" w:hAnsi="Times New Roman"/>
        </w:rPr>
        <w:t xml:space="preserve">      "version": "1.2.0",</w:t>
      </w:r>
    </w:p>
    <w:p>
      <w:pPr>
        <w:spacing w:before="59"/>
        <w:ind w:left="903" w:right="600"/>
        <w:rPr>
          <w:rFonts w:hint="default" w:ascii="Times New Roman" w:hAnsi="Times New Roman"/>
        </w:rPr>
      </w:pPr>
      <w:r>
        <w:rPr>
          <w:rFonts w:hint="default" w:ascii="Times New Roman" w:hAnsi="Times New Roman"/>
        </w:rPr>
        <w:t xml:space="preserve">      "resolved": "https://registry.npmjs.org/create-hash/-/create-hash-1.2.0.tgz",</w:t>
      </w:r>
    </w:p>
    <w:p>
      <w:pPr>
        <w:spacing w:before="59"/>
        <w:ind w:left="903" w:right="600"/>
        <w:rPr>
          <w:rFonts w:hint="default" w:ascii="Times New Roman" w:hAnsi="Times New Roman"/>
        </w:rPr>
      </w:pPr>
      <w:r>
        <w:rPr>
          <w:rFonts w:hint="default" w:ascii="Times New Roman" w:hAnsi="Times New Roman"/>
        </w:rPr>
        <w:t xml:space="preserve">      "integrity": "sha512-z00bCGNHDG8mHAkP7CtT1qVu+bFQUPjYq/4Iv3C3kWjTFV10zIjfSoeqXo9Asws8gwSHDGj/hl2u4OGIjapeCg==",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"cipher-base": "^1.0.1",</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"md5.js": "^1.3.4",</w:t>
      </w:r>
    </w:p>
    <w:p>
      <w:pPr>
        <w:spacing w:before="59"/>
        <w:ind w:left="903" w:right="600"/>
        <w:rPr>
          <w:rFonts w:hint="default" w:ascii="Times New Roman" w:hAnsi="Times New Roman"/>
        </w:rPr>
      </w:pPr>
      <w:r>
        <w:rPr>
          <w:rFonts w:hint="default" w:ascii="Times New Roman" w:hAnsi="Times New Roman"/>
        </w:rPr>
        <w:t xml:space="preserve">        "ripemd160": "^2.0.1",</w:t>
      </w:r>
    </w:p>
    <w:p>
      <w:pPr>
        <w:spacing w:before="59"/>
        <w:ind w:left="903" w:right="600"/>
        <w:rPr>
          <w:rFonts w:hint="default" w:ascii="Times New Roman" w:hAnsi="Times New Roman"/>
        </w:rPr>
      </w:pPr>
      <w:r>
        <w:rPr>
          <w:rFonts w:hint="default" w:ascii="Times New Roman" w:hAnsi="Times New Roman"/>
        </w:rPr>
        <w:t xml:space="preserve">        "sha.js": "^2.4.0"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"create-hmac": {</w:t>
      </w:r>
    </w:p>
    <w:p>
      <w:pPr>
        <w:spacing w:before="59"/>
        <w:ind w:left="903" w:right="600"/>
        <w:rPr>
          <w:rFonts w:hint="default" w:ascii="Times New Roman" w:hAnsi="Times New Roman"/>
        </w:rPr>
      </w:pPr>
      <w:r>
        <w:rPr>
          <w:rFonts w:hint="default" w:ascii="Times New Roman" w:hAnsi="Times New Roman"/>
        </w:rPr>
        <w:t xml:space="preserve">      "version": "1.1.7",</w:t>
      </w:r>
    </w:p>
    <w:p>
      <w:pPr>
        <w:spacing w:before="59"/>
        <w:ind w:left="903" w:right="600"/>
        <w:rPr>
          <w:rFonts w:hint="default" w:ascii="Times New Roman" w:hAnsi="Times New Roman"/>
        </w:rPr>
      </w:pPr>
      <w:r>
        <w:rPr>
          <w:rFonts w:hint="default" w:ascii="Times New Roman" w:hAnsi="Times New Roman"/>
        </w:rPr>
        <w:t xml:space="preserve">      "resolved": "https://registry.npmjs.org/create-hmac/-/create-hmac-1.1.7.tgz",</w:t>
      </w:r>
    </w:p>
    <w:p>
      <w:pPr>
        <w:spacing w:before="59"/>
        <w:ind w:left="903" w:right="600"/>
        <w:rPr>
          <w:rFonts w:hint="default" w:ascii="Times New Roman" w:hAnsi="Times New Roman"/>
        </w:rPr>
      </w:pPr>
      <w:r>
        <w:rPr>
          <w:rFonts w:hint="default" w:ascii="Times New Roman" w:hAnsi="Times New Roman"/>
        </w:rPr>
        <w:t xml:space="preserve">      "integrity": "sha512-MJG9liiZ+ogc4TzUwuvbER1JRdgvUFSB5+VR/g5h82fGaIRWMWddtKBHi7/sVhfjQZ6SehlyhvQYrcYkaUIpLg==",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"cipher-base": "^1.0.3",</w:t>
      </w:r>
    </w:p>
    <w:p>
      <w:pPr>
        <w:spacing w:before="59"/>
        <w:ind w:left="903" w:right="600"/>
        <w:rPr>
          <w:rFonts w:hint="default" w:ascii="Times New Roman" w:hAnsi="Times New Roman"/>
        </w:rPr>
      </w:pPr>
      <w:r>
        <w:rPr>
          <w:rFonts w:hint="default" w:ascii="Times New Roman" w:hAnsi="Times New Roman"/>
        </w:rPr>
        <w:t xml:space="preserve">        "create-hash": "^1.1.0",</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"ripemd160": "^2.0.0",</w:t>
      </w:r>
    </w:p>
    <w:p>
      <w:pPr>
        <w:spacing w:before="59"/>
        <w:ind w:left="903" w:right="600"/>
        <w:rPr>
          <w:rFonts w:hint="default" w:ascii="Times New Roman" w:hAnsi="Times New Roman"/>
        </w:rPr>
      </w:pPr>
      <w:r>
        <w:rPr>
          <w:rFonts w:hint="default" w:ascii="Times New Roman" w:hAnsi="Times New Roman"/>
        </w:rPr>
        <w:t xml:space="preserve">        "safe-buffer": "^5.0.1",</w:t>
      </w:r>
    </w:p>
    <w:p>
      <w:pPr>
        <w:spacing w:before="59"/>
        <w:ind w:left="903" w:right="600"/>
        <w:rPr>
          <w:rFonts w:hint="default" w:ascii="Times New Roman" w:hAnsi="Times New Roman"/>
        </w:rPr>
      </w:pPr>
      <w:r>
        <w:rPr>
          <w:rFonts w:hint="default" w:ascii="Times New Roman" w:hAnsi="Times New Roman"/>
        </w:rPr>
        <w:t xml:space="preserve">        "sha.js": "^2.4.8"</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"crypto-browserify": {</w:t>
      </w:r>
    </w:p>
    <w:p>
      <w:pPr>
        <w:spacing w:before="59"/>
        <w:ind w:left="903" w:right="600"/>
        <w:rPr>
          <w:rFonts w:hint="default" w:ascii="Times New Roman" w:hAnsi="Times New Roman"/>
        </w:rPr>
      </w:pPr>
      <w:r>
        <w:rPr>
          <w:rFonts w:hint="default" w:ascii="Times New Roman" w:hAnsi="Times New Roman"/>
        </w:rPr>
        <w:t xml:space="preserve">      "version": "3.12.0",</w:t>
      </w:r>
    </w:p>
    <w:p>
      <w:pPr>
        <w:spacing w:before="59"/>
        <w:ind w:left="903" w:right="600"/>
        <w:rPr>
          <w:rFonts w:hint="default" w:ascii="Times New Roman" w:hAnsi="Times New Roman"/>
        </w:rPr>
      </w:pPr>
      <w:r>
        <w:rPr>
          <w:rFonts w:hint="default" w:ascii="Times New Roman" w:hAnsi="Times New Roman"/>
        </w:rPr>
        <w:t xml:space="preserve">      "resolved": "https://registry.npmjs.org/crypto-browserify/-/crypto-browserify-3.12.0.tgz",</w:t>
      </w:r>
    </w:p>
    <w:p>
      <w:pPr>
        <w:spacing w:before="59"/>
        <w:ind w:left="903" w:right="600"/>
        <w:rPr>
          <w:rFonts w:hint="default" w:ascii="Times New Roman" w:hAnsi="Times New Roman"/>
        </w:rPr>
      </w:pPr>
      <w:r>
        <w:rPr>
          <w:rFonts w:hint="default" w:ascii="Times New Roman" w:hAnsi="Times New Roman"/>
        </w:rPr>
        <w:t xml:space="preserve">      "integrity": "sha512-fz4spIh+znjO2VjL+IdhEpRJ3YN6sMzITSBijk6FK2UvTqruSQW+/cCZTSNsMiZNvUeq0CqurF+dAbyiGOY6Wg==",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"browserify-cipher": "^1.0.0",</w:t>
      </w:r>
    </w:p>
    <w:p>
      <w:pPr>
        <w:spacing w:before="59"/>
        <w:ind w:left="903" w:right="600"/>
        <w:rPr>
          <w:rFonts w:hint="default" w:ascii="Times New Roman" w:hAnsi="Times New Roman"/>
        </w:rPr>
      </w:pPr>
      <w:r>
        <w:rPr>
          <w:rFonts w:hint="default" w:ascii="Times New Roman" w:hAnsi="Times New Roman"/>
        </w:rPr>
        <w:t xml:space="preserve">        "browserify-sign": "^4.0.0",</w:t>
      </w:r>
    </w:p>
    <w:p>
      <w:pPr>
        <w:spacing w:before="59"/>
        <w:ind w:left="903" w:right="600"/>
        <w:rPr>
          <w:rFonts w:hint="default" w:ascii="Times New Roman" w:hAnsi="Times New Roman"/>
        </w:rPr>
      </w:pPr>
      <w:r>
        <w:rPr>
          <w:rFonts w:hint="default" w:ascii="Times New Roman" w:hAnsi="Times New Roman"/>
        </w:rPr>
        <w:t xml:space="preserve">        "create-ecdh": "^4.0.0",</w:t>
      </w:r>
    </w:p>
    <w:p>
      <w:pPr>
        <w:spacing w:before="59"/>
        <w:ind w:left="903" w:right="600"/>
        <w:rPr>
          <w:rFonts w:hint="default" w:ascii="Times New Roman" w:hAnsi="Times New Roman"/>
        </w:rPr>
      </w:pPr>
      <w:r>
        <w:rPr>
          <w:rFonts w:hint="default" w:ascii="Times New Roman" w:hAnsi="Times New Roman"/>
        </w:rPr>
        <w:t xml:space="preserve">        "create-hash": "^1.1.0",</w:t>
      </w:r>
    </w:p>
    <w:p>
      <w:pPr>
        <w:spacing w:before="59"/>
        <w:ind w:left="903" w:right="600"/>
        <w:rPr>
          <w:rFonts w:hint="default" w:ascii="Times New Roman" w:hAnsi="Times New Roman"/>
        </w:rPr>
      </w:pPr>
      <w:r>
        <w:rPr>
          <w:rFonts w:hint="default" w:ascii="Times New Roman" w:hAnsi="Times New Roman"/>
        </w:rPr>
        <w:t xml:space="preserve">        "create-hmac": "^1.1.0",</w:t>
      </w:r>
    </w:p>
    <w:p>
      <w:pPr>
        <w:spacing w:before="59"/>
        <w:ind w:left="903" w:right="600"/>
        <w:rPr>
          <w:rFonts w:hint="default" w:ascii="Times New Roman" w:hAnsi="Times New Roman"/>
        </w:rPr>
      </w:pPr>
      <w:r>
        <w:rPr>
          <w:rFonts w:hint="default" w:ascii="Times New Roman" w:hAnsi="Times New Roman"/>
        </w:rPr>
        <w:t xml:space="preserve">        "diffie-hellman": "^5.0.0",</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"pbkdf2": "^3.0.3",</w:t>
      </w:r>
    </w:p>
    <w:p>
      <w:pPr>
        <w:spacing w:before="59"/>
        <w:ind w:left="903" w:right="600"/>
        <w:rPr>
          <w:rFonts w:hint="default" w:ascii="Times New Roman" w:hAnsi="Times New Roman"/>
        </w:rPr>
      </w:pPr>
      <w:r>
        <w:rPr>
          <w:rFonts w:hint="default" w:ascii="Times New Roman" w:hAnsi="Times New Roman"/>
        </w:rPr>
        <w:t xml:space="preserve">        "public-encrypt": "^4.0.0",</w:t>
      </w:r>
    </w:p>
    <w:p>
      <w:pPr>
        <w:spacing w:before="59"/>
        <w:ind w:left="903" w:right="600"/>
        <w:rPr>
          <w:rFonts w:hint="default" w:ascii="Times New Roman" w:hAnsi="Times New Roman"/>
        </w:rPr>
      </w:pPr>
      <w:r>
        <w:rPr>
          <w:rFonts w:hint="default" w:ascii="Times New Roman" w:hAnsi="Times New Roman"/>
        </w:rPr>
        <w:t xml:space="preserve">        "randombytes": "^2.0.0",</w:t>
      </w:r>
    </w:p>
    <w:p>
      <w:pPr>
        <w:spacing w:before="59"/>
        <w:ind w:left="903" w:right="600"/>
        <w:rPr>
          <w:rFonts w:hint="default" w:ascii="Times New Roman" w:hAnsi="Times New Roman"/>
        </w:rPr>
      </w:pPr>
      <w:r>
        <w:rPr>
          <w:rFonts w:hint="default" w:ascii="Times New Roman" w:hAnsi="Times New Roman"/>
        </w:rPr>
        <w:t xml:space="preserve">        "randomfill": "^1.0.3"</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"debug": {</w:t>
      </w:r>
    </w:p>
    <w:p>
      <w:pPr>
        <w:spacing w:before="59"/>
        <w:ind w:left="903" w:right="600"/>
        <w:rPr>
          <w:rFonts w:hint="default" w:ascii="Times New Roman" w:hAnsi="Times New Roman"/>
        </w:rPr>
      </w:pPr>
      <w:r>
        <w:rPr>
          <w:rFonts w:hint="default" w:ascii="Times New Roman" w:hAnsi="Times New Roman"/>
        </w:rPr>
        <w:t xml:space="preserve">      "version": "2.6.9",</w:t>
      </w:r>
    </w:p>
    <w:p>
      <w:pPr>
        <w:spacing w:before="59"/>
        <w:ind w:left="903" w:right="600"/>
        <w:rPr>
          <w:rFonts w:hint="default" w:ascii="Times New Roman" w:hAnsi="Times New Roman"/>
        </w:rPr>
      </w:pPr>
      <w:r>
        <w:rPr>
          <w:rFonts w:hint="default" w:ascii="Times New Roman" w:hAnsi="Times New Roman"/>
        </w:rPr>
        <w:t xml:space="preserve">      "resolved": "https://registry.npmjs.org/debug/-/debug-2.6.9.tgz",</w:t>
      </w:r>
    </w:p>
    <w:p>
      <w:pPr>
        <w:spacing w:before="59"/>
        <w:ind w:left="903" w:right="600"/>
        <w:rPr>
          <w:rFonts w:hint="default" w:ascii="Times New Roman" w:hAnsi="Times New Roman"/>
        </w:rPr>
      </w:pPr>
      <w:r>
        <w:rPr>
          <w:rFonts w:hint="default" w:ascii="Times New Roman" w:hAnsi="Times New Roman"/>
        </w:rPr>
        <w:t xml:space="preserve">      "integrity": "sha512-bC7ElrdJaJnPbAP+1EotYvqZsb3ecl5wi6Bfi6BJTUcNowp6cvspg0jXznRTKDjm/E7AdgFBVeAPVMNcKGsHMA==",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"ms": "2.0.0"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"depd": {</w:t>
      </w:r>
    </w:p>
    <w:p>
      <w:pPr>
        <w:spacing w:before="59"/>
        <w:ind w:left="903" w:right="600"/>
        <w:rPr>
          <w:rFonts w:hint="default" w:ascii="Times New Roman" w:hAnsi="Times New Roman"/>
        </w:rPr>
      </w:pPr>
      <w:r>
        <w:rPr>
          <w:rFonts w:hint="default" w:ascii="Times New Roman" w:hAnsi="Times New Roman"/>
        </w:rPr>
        <w:t xml:space="preserve">      "version": "1.1.2",</w:t>
      </w:r>
    </w:p>
    <w:p>
      <w:pPr>
        <w:spacing w:before="59"/>
        <w:ind w:left="903" w:right="600"/>
        <w:rPr>
          <w:rFonts w:hint="default" w:ascii="Times New Roman" w:hAnsi="Times New Roman"/>
        </w:rPr>
      </w:pPr>
      <w:r>
        <w:rPr>
          <w:rFonts w:hint="default" w:ascii="Times New Roman" w:hAnsi="Times New Roman"/>
        </w:rPr>
        <w:t xml:space="preserve">      "resolved": "https://registry.npmjs.org/depd/-/depd-1.1.2.tgz",</w:t>
      </w:r>
    </w:p>
    <w:p>
      <w:pPr>
        <w:spacing w:before="59"/>
        <w:ind w:left="903" w:right="600"/>
        <w:rPr>
          <w:rFonts w:hint="default" w:ascii="Times New Roman" w:hAnsi="Times New Roman"/>
        </w:rPr>
      </w:pPr>
      <w:r>
        <w:rPr>
          <w:rFonts w:hint="default" w:ascii="Times New Roman" w:hAnsi="Times New Roman"/>
        </w:rPr>
        <w:t xml:space="preserve">      "integrity": "sha1-m81S4UwJd2PnSbJ0xDRu0uVgtak="</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"des.js": {</w:t>
      </w:r>
    </w:p>
    <w:p>
      <w:pPr>
        <w:spacing w:before="59"/>
        <w:ind w:left="903" w:right="600"/>
        <w:rPr>
          <w:rFonts w:hint="default" w:ascii="Times New Roman" w:hAnsi="Times New Roman"/>
        </w:rPr>
      </w:pPr>
      <w:r>
        <w:rPr>
          <w:rFonts w:hint="default" w:ascii="Times New Roman" w:hAnsi="Times New Roman"/>
        </w:rPr>
        <w:t xml:space="preserve">      "version": "1.0.1",</w:t>
      </w:r>
    </w:p>
    <w:p>
      <w:pPr>
        <w:spacing w:before="59"/>
        <w:ind w:left="903" w:right="600"/>
        <w:rPr>
          <w:rFonts w:hint="default" w:ascii="Times New Roman" w:hAnsi="Times New Roman"/>
        </w:rPr>
      </w:pPr>
      <w:r>
        <w:rPr>
          <w:rFonts w:hint="default" w:ascii="Times New Roman" w:hAnsi="Times New Roman"/>
        </w:rPr>
        <w:t xml:space="preserve">      "resolved": "https://registry.npmjs.org/des.js/-/des.js-1.0.1.tgz",</w:t>
      </w:r>
    </w:p>
    <w:p>
      <w:pPr>
        <w:spacing w:before="59"/>
        <w:ind w:left="903" w:right="600"/>
        <w:rPr>
          <w:rFonts w:hint="default" w:ascii="Times New Roman" w:hAnsi="Times New Roman"/>
        </w:rPr>
      </w:pPr>
      <w:r>
        <w:rPr>
          <w:rFonts w:hint="default" w:ascii="Times New Roman" w:hAnsi="Times New Roman"/>
        </w:rPr>
        <w:t xml:space="preserve">      "integrity": "sha512-Q0I4pfFrv2VPd34/vfLrFOoRmlYj3OV50i7fskps1jZWK1kApMWWT9G6RRUeYedLcBDIhnSDaUvJMb3AhUlaEA==",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"minimalistic-assert": "^1.0.0"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"destroy": {</w:t>
      </w:r>
    </w:p>
    <w:p>
      <w:pPr>
        <w:spacing w:before="59"/>
        <w:ind w:left="903" w:right="600"/>
        <w:rPr>
          <w:rFonts w:hint="default" w:ascii="Times New Roman" w:hAnsi="Times New Roman"/>
        </w:rPr>
      </w:pPr>
      <w:r>
        <w:rPr>
          <w:rFonts w:hint="default" w:ascii="Times New Roman" w:hAnsi="Times New Roman"/>
        </w:rPr>
        <w:t xml:space="preserve">      "version": "1.0.4",</w:t>
      </w:r>
    </w:p>
    <w:p>
      <w:pPr>
        <w:spacing w:before="59"/>
        <w:ind w:left="903" w:right="600"/>
        <w:rPr>
          <w:rFonts w:hint="default" w:ascii="Times New Roman" w:hAnsi="Times New Roman"/>
        </w:rPr>
      </w:pPr>
      <w:r>
        <w:rPr>
          <w:rFonts w:hint="default" w:ascii="Times New Roman" w:hAnsi="Times New Roman"/>
        </w:rPr>
        <w:t xml:space="preserve">      "resolved": "https://registry.npmjs.org/destroy/-/destroy-1.0.4.tgz",</w:t>
      </w:r>
    </w:p>
    <w:p>
      <w:pPr>
        <w:spacing w:before="59"/>
        <w:ind w:left="903" w:right="600"/>
        <w:rPr>
          <w:rFonts w:hint="default" w:ascii="Times New Roman" w:hAnsi="Times New Roman"/>
        </w:rPr>
      </w:pPr>
      <w:r>
        <w:rPr>
          <w:rFonts w:hint="default" w:ascii="Times New Roman" w:hAnsi="Times New Roman"/>
        </w:rPr>
        <w:t xml:space="preserve">      "integrity": "sha1-l4hXRCxEdJ5CBmE+N5RiBYJqvYA="</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"dicer": {</w:t>
      </w:r>
    </w:p>
    <w:p>
      <w:pPr>
        <w:spacing w:before="59"/>
        <w:ind w:left="903" w:right="600"/>
        <w:rPr>
          <w:rFonts w:hint="default" w:ascii="Times New Roman" w:hAnsi="Times New Roman"/>
        </w:rPr>
      </w:pPr>
      <w:r>
        <w:rPr>
          <w:rFonts w:hint="default" w:ascii="Times New Roman" w:hAnsi="Times New Roman"/>
        </w:rPr>
        <w:t xml:space="preserve">      "version": "0.2.5",</w:t>
      </w:r>
    </w:p>
    <w:p>
      <w:pPr>
        <w:spacing w:before="59"/>
        <w:ind w:left="903" w:right="600"/>
        <w:rPr>
          <w:rFonts w:hint="default" w:ascii="Times New Roman" w:hAnsi="Times New Roman"/>
        </w:rPr>
      </w:pPr>
      <w:r>
        <w:rPr>
          <w:rFonts w:hint="default" w:ascii="Times New Roman" w:hAnsi="Times New Roman"/>
        </w:rPr>
        <w:t xml:space="preserve">      "resolved": "https://registry.npmjs.org/dicer/-/dicer-0.2.5.tgz",</w:t>
      </w:r>
    </w:p>
    <w:p>
      <w:pPr>
        <w:spacing w:before="59"/>
        <w:ind w:left="903" w:right="600"/>
        <w:rPr>
          <w:rFonts w:hint="default" w:ascii="Times New Roman" w:hAnsi="Times New Roman"/>
        </w:rPr>
      </w:pPr>
      <w:r>
        <w:rPr>
          <w:rFonts w:hint="default" w:ascii="Times New Roman" w:hAnsi="Times New Roman"/>
        </w:rPr>
        <w:t xml:space="preserve">      "integrity": "sha1-WZbAhrszIYyBLAkL3cCc0S+stw8=",</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"readable-stream": "1.1.x",</w:t>
      </w:r>
    </w:p>
    <w:p>
      <w:pPr>
        <w:spacing w:before="59"/>
        <w:ind w:left="903" w:right="600"/>
        <w:rPr>
          <w:rFonts w:hint="default" w:ascii="Times New Roman" w:hAnsi="Times New Roman"/>
        </w:rPr>
      </w:pPr>
      <w:r>
        <w:rPr>
          <w:rFonts w:hint="default" w:ascii="Times New Roman" w:hAnsi="Times New Roman"/>
        </w:rPr>
        <w:t xml:space="preserve">        "streamsearch": "0.1.2"</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"diffie-hellman": {</w:t>
      </w:r>
    </w:p>
    <w:p>
      <w:pPr>
        <w:spacing w:before="59"/>
        <w:ind w:left="903" w:right="600"/>
        <w:rPr>
          <w:rFonts w:hint="default" w:ascii="Times New Roman" w:hAnsi="Times New Roman"/>
        </w:rPr>
      </w:pPr>
      <w:r>
        <w:rPr>
          <w:rFonts w:hint="default" w:ascii="Times New Roman" w:hAnsi="Times New Roman"/>
        </w:rPr>
        <w:t xml:space="preserve">      "version": "5.0.3",</w:t>
      </w:r>
    </w:p>
    <w:p>
      <w:pPr>
        <w:spacing w:before="59"/>
        <w:ind w:left="903" w:right="600"/>
        <w:rPr>
          <w:rFonts w:hint="default" w:ascii="Times New Roman" w:hAnsi="Times New Roman"/>
        </w:rPr>
      </w:pPr>
      <w:r>
        <w:rPr>
          <w:rFonts w:hint="default" w:ascii="Times New Roman" w:hAnsi="Times New Roman"/>
        </w:rPr>
        <w:t xml:space="preserve">      "resolved": "https://registry.npmjs.org/diffie-hellman/-/diffie-hellman-5.0.3.tgz",</w:t>
      </w:r>
    </w:p>
    <w:p>
      <w:pPr>
        <w:spacing w:before="59"/>
        <w:ind w:left="903" w:right="600"/>
        <w:rPr>
          <w:rFonts w:hint="default" w:ascii="Times New Roman" w:hAnsi="Times New Roman"/>
        </w:rPr>
      </w:pPr>
      <w:r>
        <w:rPr>
          <w:rFonts w:hint="default" w:ascii="Times New Roman" w:hAnsi="Times New Roman"/>
        </w:rPr>
        <w:t xml:space="preserve">      "integrity": "sha512-kqag/Nl+f3GwyK25fhUMYj81BUOrZ9IuJsjIcDE5icNM9FJHAVm3VcUDxdLPoQtTuUylWm6ZIknYJwwaPxsUzg==",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"bn.js": "^4.1.0",</w:t>
      </w:r>
    </w:p>
    <w:p>
      <w:pPr>
        <w:spacing w:before="59"/>
        <w:ind w:left="903" w:right="600"/>
        <w:rPr>
          <w:rFonts w:hint="default" w:ascii="Times New Roman" w:hAnsi="Times New Roman"/>
        </w:rPr>
      </w:pPr>
      <w:r>
        <w:rPr>
          <w:rFonts w:hint="default" w:ascii="Times New Roman" w:hAnsi="Times New Roman"/>
        </w:rPr>
        <w:t xml:space="preserve">        "miller-rabin": "^4.0.0",</w:t>
      </w:r>
    </w:p>
    <w:p>
      <w:pPr>
        <w:spacing w:before="59"/>
        <w:ind w:left="903" w:right="600"/>
        <w:rPr>
          <w:rFonts w:hint="default" w:ascii="Times New Roman" w:hAnsi="Times New Roman"/>
        </w:rPr>
      </w:pPr>
      <w:r>
        <w:rPr>
          <w:rFonts w:hint="default" w:ascii="Times New Roman" w:hAnsi="Times New Roman"/>
        </w:rPr>
        <w:t xml:space="preserve">        "randombytes": "^2.0.0"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"dotenv": {</w:t>
      </w:r>
    </w:p>
    <w:p>
      <w:pPr>
        <w:spacing w:before="59"/>
        <w:ind w:left="903" w:right="600"/>
        <w:rPr>
          <w:rFonts w:hint="default" w:ascii="Times New Roman" w:hAnsi="Times New Roman"/>
        </w:rPr>
      </w:pPr>
      <w:r>
        <w:rPr>
          <w:rFonts w:hint="default" w:ascii="Times New Roman" w:hAnsi="Times New Roman"/>
        </w:rPr>
        <w:t xml:space="preserve">      "version": "8.2.0",</w:t>
      </w:r>
    </w:p>
    <w:p>
      <w:pPr>
        <w:spacing w:before="59"/>
        <w:ind w:left="903" w:right="600"/>
        <w:rPr>
          <w:rFonts w:hint="default" w:ascii="Times New Roman" w:hAnsi="Times New Roman"/>
        </w:rPr>
      </w:pPr>
      <w:r>
        <w:rPr>
          <w:rFonts w:hint="default" w:ascii="Times New Roman" w:hAnsi="Times New Roman"/>
        </w:rPr>
        <w:t xml:space="preserve">      "resolved": "https://registry.npmjs.org/dotenv/-/dotenv-8.2.0.tgz",</w:t>
      </w:r>
    </w:p>
    <w:p>
      <w:pPr>
        <w:spacing w:before="59"/>
        <w:ind w:left="903" w:right="600"/>
        <w:rPr>
          <w:rFonts w:hint="default" w:ascii="Times New Roman" w:hAnsi="Times New Roman"/>
        </w:rPr>
      </w:pPr>
      <w:r>
        <w:rPr>
          <w:rFonts w:hint="default" w:ascii="Times New Roman" w:hAnsi="Times New Roman"/>
        </w:rPr>
        <w:t xml:space="preserve">      "integrity": "sha512-8sJ78ElpbDJBHNeBzUbUVLsqKdccaa/BXF1uPTw3GrvQTBgrQrtObr2mUrE38vzYd8cEv+m/JBfDLioYcfXoaw=="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"ee-first": {</w:t>
      </w:r>
    </w:p>
    <w:p>
      <w:pPr>
        <w:spacing w:before="59"/>
        <w:ind w:left="903" w:right="600"/>
        <w:rPr>
          <w:rFonts w:hint="default" w:ascii="Times New Roman" w:hAnsi="Times New Roman"/>
        </w:rPr>
      </w:pPr>
      <w:r>
        <w:rPr>
          <w:rFonts w:hint="default" w:ascii="Times New Roman" w:hAnsi="Times New Roman"/>
        </w:rPr>
        <w:t xml:space="preserve">      "version": "1.1.1",</w:t>
      </w:r>
    </w:p>
    <w:p>
      <w:pPr>
        <w:spacing w:before="59"/>
        <w:ind w:left="903" w:right="600"/>
        <w:rPr>
          <w:rFonts w:hint="default" w:ascii="Times New Roman" w:hAnsi="Times New Roman"/>
        </w:rPr>
      </w:pPr>
      <w:r>
        <w:rPr>
          <w:rFonts w:hint="default" w:ascii="Times New Roman" w:hAnsi="Times New Roman"/>
        </w:rPr>
        <w:t xml:space="preserve">      "resolved": "https://registry.npmjs.org/ee-first/-/ee-first-1.1.1.tgz",</w:t>
      </w:r>
    </w:p>
    <w:p>
      <w:pPr>
        <w:spacing w:before="59"/>
        <w:ind w:left="903" w:right="600"/>
        <w:rPr>
          <w:rFonts w:hint="default" w:ascii="Times New Roman" w:hAnsi="Times New Roman"/>
        </w:rPr>
      </w:pPr>
      <w:r>
        <w:rPr>
          <w:rFonts w:hint="default" w:ascii="Times New Roman" w:hAnsi="Times New Roman"/>
        </w:rPr>
        <w:t xml:space="preserve">      "integrity": "sha1-WQxhFWsK4vTwJVcyoViyZrxWsh0="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"elliptic": {</w:t>
      </w:r>
    </w:p>
    <w:p>
      <w:pPr>
        <w:spacing w:before="59"/>
        <w:ind w:left="903" w:right="600"/>
        <w:rPr>
          <w:rFonts w:hint="default" w:ascii="Times New Roman" w:hAnsi="Times New Roman"/>
        </w:rPr>
      </w:pPr>
      <w:r>
        <w:rPr>
          <w:rFonts w:hint="default" w:ascii="Times New Roman" w:hAnsi="Times New Roman"/>
        </w:rPr>
        <w:t xml:space="preserve">      "version": "6.5.2",</w:t>
      </w:r>
    </w:p>
    <w:p>
      <w:pPr>
        <w:spacing w:before="59"/>
        <w:ind w:left="903" w:right="600"/>
        <w:rPr>
          <w:rFonts w:hint="default" w:ascii="Times New Roman" w:hAnsi="Times New Roman"/>
        </w:rPr>
      </w:pPr>
      <w:r>
        <w:rPr>
          <w:rFonts w:hint="default" w:ascii="Times New Roman" w:hAnsi="Times New Roman"/>
        </w:rPr>
        <w:t xml:space="preserve">      "resolved": "https://registry.npmjs.org/elliptic/-/elliptic-6.5.2.tgz",</w:t>
      </w:r>
    </w:p>
    <w:p>
      <w:pPr>
        <w:spacing w:before="59"/>
        <w:ind w:left="903" w:right="600"/>
        <w:rPr>
          <w:rFonts w:hint="default" w:ascii="Times New Roman" w:hAnsi="Times New Roman"/>
        </w:rPr>
      </w:pPr>
      <w:r>
        <w:rPr>
          <w:rFonts w:hint="default" w:ascii="Times New Roman" w:hAnsi="Times New Roman"/>
        </w:rPr>
        <w:t xml:space="preserve">      "integrity": "sha512-f4x70okzZbIQl/NSRLkI/+tteV/9WqL98zx+SQ69KbXxmVrmjwsNUPn/gYJJ0sHvEak24cZgHIPegRePAtA/xw==",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"bn.js": "^4.4.0",</w:t>
      </w:r>
    </w:p>
    <w:p>
      <w:pPr>
        <w:spacing w:before="59"/>
        <w:ind w:left="903" w:right="600"/>
        <w:rPr>
          <w:rFonts w:hint="default" w:ascii="Times New Roman" w:hAnsi="Times New Roman"/>
        </w:rPr>
      </w:pPr>
      <w:r>
        <w:rPr>
          <w:rFonts w:hint="default" w:ascii="Times New Roman" w:hAnsi="Times New Roman"/>
        </w:rPr>
        <w:t xml:space="preserve">        "brorand": "^1.0.1",</w:t>
      </w:r>
    </w:p>
    <w:p>
      <w:pPr>
        <w:spacing w:before="59"/>
        <w:ind w:left="903" w:right="600"/>
        <w:rPr>
          <w:rFonts w:hint="default" w:ascii="Times New Roman" w:hAnsi="Times New Roman"/>
        </w:rPr>
      </w:pPr>
      <w:r>
        <w:rPr>
          <w:rFonts w:hint="default" w:ascii="Times New Roman" w:hAnsi="Times New Roman"/>
        </w:rPr>
        <w:t xml:space="preserve">        "hash.js": "^1.0.0",</w:t>
      </w:r>
    </w:p>
    <w:p>
      <w:pPr>
        <w:spacing w:before="59"/>
        <w:ind w:left="903" w:right="600"/>
        <w:rPr>
          <w:rFonts w:hint="default" w:ascii="Times New Roman" w:hAnsi="Times New Roman"/>
        </w:rPr>
      </w:pPr>
      <w:r>
        <w:rPr>
          <w:rFonts w:hint="default" w:ascii="Times New Roman" w:hAnsi="Times New Roman"/>
        </w:rPr>
        <w:t xml:space="preserve">        "hmac-drbg": "^1.0.0",</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"minimalistic-assert": "^1.0.0",</w:t>
      </w:r>
    </w:p>
    <w:p>
      <w:pPr>
        <w:spacing w:before="59"/>
        <w:ind w:left="903" w:right="600"/>
        <w:rPr>
          <w:rFonts w:hint="default" w:ascii="Times New Roman" w:hAnsi="Times New Roman"/>
        </w:rPr>
      </w:pPr>
      <w:r>
        <w:rPr>
          <w:rFonts w:hint="default" w:ascii="Times New Roman" w:hAnsi="Times New Roman"/>
        </w:rPr>
        <w:t xml:space="preserve">        "minimalistic-crypto-utils": "^1.0.0"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"encodeurl": {</w:t>
      </w:r>
    </w:p>
    <w:p>
      <w:pPr>
        <w:spacing w:before="59"/>
        <w:ind w:left="903" w:right="600"/>
        <w:rPr>
          <w:rFonts w:hint="default" w:ascii="Times New Roman" w:hAnsi="Times New Roman"/>
        </w:rPr>
      </w:pPr>
      <w:r>
        <w:rPr>
          <w:rFonts w:hint="default" w:ascii="Times New Roman" w:hAnsi="Times New Roman"/>
        </w:rPr>
        <w:t xml:space="preserve">      "version": "1.0.2",</w:t>
      </w:r>
    </w:p>
    <w:p>
      <w:pPr>
        <w:spacing w:before="59"/>
        <w:ind w:left="903" w:right="600"/>
        <w:rPr>
          <w:rFonts w:hint="default" w:ascii="Times New Roman" w:hAnsi="Times New Roman"/>
        </w:rPr>
      </w:pPr>
      <w:r>
        <w:rPr>
          <w:rFonts w:hint="default" w:ascii="Times New Roman" w:hAnsi="Times New Roman"/>
        </w:rPr>
        <w:t xml:space="preserve">      "resolved": "https://registry.npmjs.org/encodeurl/-/encodeurl-1.0.2.tgz",</w:t>
      </w:r>
    </w:p>
    <w:p>
      <w:pPr>
        <w:spacing w:before="59"/>
        <w:ind w:left="903" w:right="600"/>
        <w:rPr>
          <w:rFonts w:hint="default" w:ascii="Times New Roman" w:hAnsi="Times New Roman"/>
        </w:rPr>
      </w:pPr>
      <w:r>
        <w:rPr>
          <w:rFonts w:hint="default" w:ascii="Times New Roman" w:hAnsi="Times New Roman"/>
        </w:rPr>
        <w:t xml:space="preserve">      "integrity": "sha1-rT/0yG7C0CkyL1oCw6mmBslbP1k="</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"escape-html": {</w:t>
      </w:r>
    </w:p>
    <w:p>
      <w:pPr>
        <w:spacing w:before="59"/>
        <w:ind w:left="903" w:right="600"/>
        <w:rPr>
          <w:rFonts w:hint="default" w:ascii="Times New Roman" w:hAnsi="Times New Roman"/>
        </w:rPr>
      </w:pPr>
      <w:r>
        <w:rPr>
          <w:rFonts w:hint="default" w:ascii="Times New Roman" w:hAnsi="Times New Roman"/>
        </w:rPr>
        <w:t xml:space="preserve">      "version": "1.0.3",</w:t>
      </w:r>
    </w:p>
    <w:p>
      <w:pPr>
        <w:spacing w:before="59"/>
        <w:ind w:left="903" w:right="600"/>
        <w:rPr>
          <w:rFonts w:hint="default" w:ascii="Times New Roman" w:hAnsi="Times New Roman"/>
        </w:rPr>
      </w:pPr>
      <w:r>
        <w:rPr>
          <w:rFonts w:hint="default" w:ascii="Times New Roman" w:hAnsi="Times New Roman"/>
        </w:rPr>
        <w:t xml:space="preserve">      "resolved": "https://registry.npmjs.org/escape-html/-/escape-html-1.0.3.tgz",</w:t>
      </w:r>
    </w:p>
    <w:p>
      <w:pPr>
        <w:spacing w:before="59"/>
        <w:ind w:left="903" w:right="600"/>
        <w:rPr>
          <w:rFonts w:hint="default" w:ascii="Times New Roman" w:hAnsi="Times New Roman"/>
        </w:rPr>
      </w:pPr>
      <w:r>
        <w:rPr>
          <w:rFonts w:hint="default" w:ascii="Times New Roman" w:hAnsi="Times New Roman"/>
        </w:rPr>
        <w:t xml:space="preserve">      "integrity": "sha1-Aljq5NPQwJdN4cFpGI7wBR0dGYg="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"etag": {</w:t>
      </w:r>
    </w:p>
    <w:p>
      <w:pPr>
        <w:spacing w:before="59"/>
        <w:ind w:left="903" w:right="600"/>
        <w:rPr>
          <w:rFonts w:hint="default" w:ascii="Times New Roman" w:hAnsi="Times New Roman"/>
        </w:rPr>
      </w:pPr>
      <w:r>
        <w:rPr>
          <w:rFonts w:hint="default" w:ascii="Times New Roman" w:hAnsi="Times New Roman"/>
        </w:rPr>
        <w:t xml:space="preserve">      "version": "1.8.1",</w:t>
      </w:r>
    </w:p>
    <w:p>
      <w:pPr>
        <w:spacing w:before="59"/>
        <w:ind w:left="903" w:right="600"/>
        <w:rPr>
          <w:rFonts w:hint="default" w:ascii="Times New Roman" w:hAnsi="Times New Roman"/>
        </w:rPr>
      </w:pPr>
      <w:r>
        <w:rPr>
          <w:rFonts w:hint="default" w:ascii="Times New Roman" w:hAnsi="Times New Roman"/>
        </w:rPr>
        <w:t xml:space="preserve">      "resolved": "https://registry.npmjs.org/etag/-/etag-1.8.1.tgz",</w:t>
      </w:r>
    </w:p>
    <w:p>
      <w:pPr>
        <w:spacing w:before="59"/>
        <w:ind w:left="903" w:right="600"/>
        <w:rPr>
          <w:rFonts w:hint="default" w:ascii="Times New Roman" w:hAnsi="Times New Roman"/>
        </w:rPr>
      </w:pPr>
      <w:r>
        <w:rPr>
          <w:rFonts w:hint="default" w:ascii="Times New Roman" w:hAnsi="Times New Roman"/>
        </w:rPr>
        <w:t xml:space="preserve">      "integrity": "sha1-Qa4u62XvpiJorr/qg6x9eSmbCIc="</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"evp_bytestokey": {</w:t>
      </w:r>
    </w:p>
    <w:p>
      <w:pPr>
        <w:spacing w:before="59"/>
        <w:ind w:left="903" w:right="600"/>
        <w:rPr>
          <w:rFonts w:hint="default" w:ascii="Times New Roman" w:hAnsi="Times New Roman"/>
        </w:rPr>
      </w:pPr>
      <w:r>
        <w:rPr>
          <w:rFonts w:hint="default" w:ascii="Times New Roman" w:hAnsi="Times New Roman"/>
        </w:rPr>
        <w:t xml:space="preserve">      "version": "1.0.3",</w:t>
      </w:r>
    </w:p>
    <w:p>
      <w:pPr>
        <w:spacing w:before="59"/>
        <w:ind w:left="903" w:right="600"/>
        <w:rPr>
          <w:rFonts w:hint="default" w:ascii="Times New Roman" w:hAnsi="Times New Roman"/>
        </w:rPr>
      </w:pPr>
      <w:r>
        <w:rPr>
          <w:rFonts w:hint="default" w:ascii="Times New Roman" w:hAnsi="Times New Roman"/>
        </w:rPr>
        <w:t xml:space="preserve">      "resolved": "https://registry.npmjs.org/evp_bytestokey/-/evp_bytestokey-1.0.3.tgz",</w:t>
      </w:r>
    </w:p>
    <w:p>
      <w:pPr>
        <w:spacing w:before="59"/>
        <w:ind w:left="903" w:right="600"/>
        <w:rPr>
          <w:rFonts w:hint="default" w:ascii="Times New Roman" w:hAnsi="Times New Roman"/>
        </w:rPr>
      </w:pPr>
      <w:r>
        <w:rPr>
          <w:rFonts w:hint="default" w:ascii="Times New Roman" w:hAnsi="Times New Roman"/>
        </w:rPr>
        <w:t xml:space="preserve">      "integrity": "sha512-/f2Go4TognH/KvCISP7OUsHn85hT9nUkxxA9BEWxFn+Oj9o8ZNLm/40hdlgSLyuOimsrTKLUMEorQexp/aPQeA==",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"md5.js": "^1.3.4",</w:t>
      </w:r>
    </w:p>
    <w:p>
      <w:pPr>
        <w:spacing w:before="59"/>
        <w:ind w:left="903" w:right="600"/>
        <w:rPr>
          <w:rFonts w:hint="default" w:ascii="Times New Roman" w:hAnsi="Times New Roman"/>
        </w:rPr>
      </w:pPr>
      <w:r>
        <w:rPr>
          <w:rFonts w:hint="default" w:ascii="Times New Roman" w:hAnsi="Times New Roman"/>
        </w:rPr>
        <w:t xml:space="preserve">        "safe-buffer": "^5.1.1"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"express": {</w:t>
      </w:r>
    </w:p>
    <w:p>
      <w:pPr>
        <w:spacing w:before="59"/>
        <w:ind w:left="903" w:right="600"/>
        <w:rPr>
          <w:rFonts w:hint="default" w:ascii="Times New Roman" w:hAnsi="Times New Roman"/>
        </w:rPr>
      </w:pPr>
      <w:r>
        <w:rPr>
          <w:rFonts w:hint="default" w:ascii="Times New Roman" w:hAnsi="Times New Roman"/>
        </w:rPr>
        <w:t xml:space="preserve">      "version": "4.17.1",</w:t>
      </w:r>
    </w:p>
    <w:p>
      <w:pPr>
        <w:spacing w:before="59"/>
        <w:ind w:left="903" w:right="600"/>
        <w:rPr>
          <w:rFonts w:hint="default" w:ascii="Times New Roman" w:hAnsi="Times New Roman"/>
        </w:rPr>
      </w:pPr>
      <w:r>
        <w:rPr>
          <w:rFonts w:hint="default" w:ascii="Times New Roman" w:hAnsi="Times New Roman"/>
        </w:rPr>
        <w:t xml:space="preserve">      "resolved": "https://registry.npmjs.org/express/-/express-4.17.1.tgz",</w:t>
      </w:r>
    </w:p>
    <w:p>
      <w:pPr>
        <w:spacing w:before="59"/>
        <w:ind w:left="903" w:right="600"/>
        <w:rPr>
          <w:rFonts w:hint="default" w:ascii="Times New Roman" w:hAnsi="Times New Roman"/>
        </w:rPr>
      </w:pPr>
      <w:r>
        <w:rPr>
          <w:rFonts w:hint="default" w:ascii="Times New Roman" w:hAnsi="Times New Roman"/>
        </w:rPr>
        <w:t xml:space="preserve">      "integrity": "sha512-mHJ9O79RqluphRrcw2X/GTh3k9tVv8YcoyY4Kkh4WDMUYKRZUq0h1o0w2rrrxBqM7VoeUVqgb27xlEMXTnYt4g==",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"accepts": "~1.3.7",</w:t>
      </w:r>
    </w:p>
    <w:p>
      <w:pPr>
        <w:spacing w:before="59"/>
        <w:ind w:left="903" w:right="600"/>
        <w:rPr>
          <w:rFonts w:hint="default" w:ascii="Times New Roman" w:hAnsi="Times New Roman"/>
        </w:rPr>
      </w:pPr>
      <w:r>
        <w:rPr>
          <w:rFonts w:hint="default" w:ascii="Times New Roman" w:hAnsi="Times New Roman"/>
        </w:rPr>
        <w:t xml:space="preserve">        "array-flatten": "1.1.1",</w:t>
      </w:r>
    </w:p>
    <w:p>
      <w:pPr>
        <w:spacing w:before="59"/>
        <w:ind w:left="903" w:right="600"/>
        <w:rPr>
          <w:rFonts w:hint="default" w:ascii="Times New Roman" w:hAnsi="Times New Roman"/>
        </w:rPr>
      </w:pPr>
      <w:r>
        <w:rPr>
          <w:rFonts w:hint="default" w:ascii="Times New Roman" w:hAnsi="Times New Roman"/>
        </w:rPr>
        <w:t xml:space="preserve">        "body-parser": "1.19.0",</w:t>
      </w:r>
    </w:p>
    <w:p>
      <w:pPr>
        <w:spacing w:before="59"/>
        <w:ind w:left="903" w:right="600"/>
        <w:rPr>
          <w:rFonts w:hint="default" w:ascii="Times New Roman" w:hAnsi="Times New Roman"/>
        </w:rPr>
      </w:pPr>
      <w:r>
        <w:rPr>
          <w:rFonts w:hint="default" w:ascii="Times New Roman" w:hAnsi="Times New Roman"/>
        </w:rPr>
        <w:t xml:space="preserve">        "content-disposition": "0.5.3",</w:t>
      </w:r>
    </w:p>
    <w:p>
      <w:pPr>
        <w:spacing w:before="59"/>
        <w:ind w:left="903" w:right="600"/>
        <w:rPr>
          <w:rFonts w:hint="default" w:ascii="Times New Roman" w:hAnsi="Times New Roman"/>
        </w:rPr>
      </w:pPr>
      <w:r>
        <w:rPr>
          <w:rFonts w:hint="default" w:ascii="Times New Roman" w:hAnsi="Times New Roman"/>
        </w:rPr>
        <w:t xml:space="preserve">        "content-type": "~1.0.4",</w:t>
      </w:r>
    </w:p>
    <w:p>
      <w:pPr>
        <w:spacing w:before="59"/>
        <w:ind w:left="903" w:right="600"/>
        <w:rPr>
          <w:rFonts w:hint="default" w:ascii="Times New Roman" w:hAnsi="Times New Roman"/>
        </w:rPr>
      </w:pPr>
      <w:r>
        <w:rPr>
          <w:rFonts w:hint="default" w:ascii="Times New Roman" w:hAnsi="Times New Roman"/>
        </w:rPr>
        <w:t xml:space="preserve">        "cookie": "0.4.0",</w:t>
      </w:r>
    </w:p>
    <w:p>
      <w:pPr>
        <w:spacing w:before="59"/>
        <w:ind w:left="903" w:right="600"/>
        <w:rPr>
          <w:rFonts w:hint="default" w:ascii="Times New Roman" w:hAnsi="Times New Roman"/>
        </w:rPr>
      </w:pPr>
      <w:r>
        <w:rPr>
          <w:rFonts w:hint="default" w:ascii="Times New Roman" w:hAnsi="Times New Roman"/>
        </w:rPr>
        <w:t xml:space="preserve">        "cookie-signature": "1.0.6",</w:t>
      </w:r>
    </w:p>
    <w:p>
      <w:pPr>
        <w:spacing w:before="59"/>
        <w:ind w:left="903" w:right="600"/>
        <w:rPr>
          <w:rFonts w:hint="default" w:ascii="Times New Roman" w:hAnsi="Times New Roman"/>
        </w:rPr>
      </w:pPr>
      <w:r>
        <w:rPr>
          <w:rFonts w:hint="default" w:ascii="Times New Roman" w:hAnsi="Times New Roman"/>
        </w:rPr>
        <w:t xml:space="preserve">        "debug": "2.6.9",</w:t>
      </w:r>
    </w:p>
    <w:p>
      <w:pPr>
        <w:spacing w:before="59"/>
        <w:ind w:left="903" w:right="600"/>
        <w:rPr>
          <w:rFonts w:hint="default" w:ascii="Times New Roman" w:hAnsi="Times New Roman"/>
        </w:rPr>
      </w:pPr>
      <w:r>
        <w:rPr>
          <w:rFonts w:hint="default" w:ascii="Times New Roman" w:hAnsi="Times New Roman"/>
        </w:rPr>
        <w:t xml:space="preserve">        "depd": "~1.1.2",</w:t>
      </w:r>
    </w:p>
    <w:p>
      <w:pPr>
        <w:spacing w:before="59"/>
        <w:ind w:left="903" w:right="600"/>
        <w:rPr>
          <w:rFonts w:hint="default" w:ascii="Times New Roman" w:hAnsi="Times New Roman"/>
        </w:rPr>
      </w:pPr>
      <w:r>
        <w:rPr>
          <w:rFonts w:hint="default" w:ascii="Times New Roman" w:hAnsi="Times New Roman"/>
        </w:rPr>
        <w:t xml:space="preserve">        "encodeurl": "~1.0.2",</w:t>
      </w:r>
    </w:p>
    <w:p>
      <w:pPr>
        <w:spacing w:before="59"/>
        <w:ind w:left="903" w:right="600"/>
        <w:rPr>
          <w:rFonts w:hint="default" w:ascii="Times New Roman" w:hAnsi="Times New Roman"/>
        </w:rPr>
      </w:pPr>
      <w:r>
        <w:rPr>
          <w:rFonts w:hint="default" w:ascii="Times New Roman" w:hAnsi="Times New Roman"/>
        </w:rPr>
        <w:t xml:space="preserve">        "escape-html": "~1.0.3",</w:t>
      </w:r>
    </w:p>
    <w:p>
      <w:pPr>
        <w:spacing w:before="59"/>
        <w:ind w:left="903" w:right="600"/>
        <w:rPr>
          <w:rFonts w:hint="default" w:ascii="Times New Roman" w:hAnsi="Times New Roman"/>
        </w:rPr>
      </w:pPr>
      <w:r>
        <w:rPr>
          <w:rFonts w:hint="default" w:ascii="Times New Roman" w:hAnsi="Times New Roman"/>
        </w:rPr>
        <w:t xml:space="preserve">        "etag": "~1.8.1",</w:t>
      </w:r>
    </w:p>
    <w:p>
      <w:pPr>
        <w:spacing w:before="59"/>
        <w:ind w:left="903" w:right="600"/>
        <w:rPr>
          <w:rFonts w:hint="default" w:ascii="Times New Roman" w:hAnsi="Times New Roman"/>
        </w:rPr>
      </w:pPr>
      <w:r>
        <w:rPr>
          <w:rFonts w:hint="default" w:ascii="Times New Roman" w:hAnsi="Times New Roman"/>
        </w:rPr>
        <w:t xml:space="preserve">        "finalhandler": "~1.1.2",</w:t>
      </w:r>
    </w:p>
    <w:p>
      <w:pPr>
        <w:spacing w:before="59"/>
        <w:ind w:left="903" w:right="600"/>
        <w:rPr>
          <w:rFonts w:hint="default" w:ascii="Times New Roman" w:hAnsi="Times New Roman"/>
        </w:rPr>
      </w:pPr>
      <w:r>
        <w:rPr>
          <w:rFonts w:hint="default" w:ascii="Times New Roman" w:hAnsi="Times New Roman"/>
        </w:rPr>
        <w:t xml:space="preserve">        "fresh": "0.5.2",</w:t>
      </w:r>
    </w:p>
    <w:p>
      <w:pPr>
        <w:spacing w:before="59"/>
        <w:ind w:left="903" w:right="600"/>
        <w:rPr>
          <w:rFonts w:hint="default" w:ascii="Times New Roman" w:hAnsi="Times New Roman"/>
        </w:rPr>
      </w:pPr>
      <w:r>
        <w:rPr>
          <w:rFonts w:hint="default" w:ascii="Times New Roman" w:hAnsi="Times New Roman"/>
        </w:rPr>
        <w:t xml:space="preserve">        "merge-descriptors": "1.0.1",</w:t>
      </w:r>
    </w:p>
    <w:p>
      <w:pPr>
        <w:spacing w:before="59"/>
        <w:ind w:left="903" w:right="600"/>
        <w:rPr>
          <w:rFonts w:hint="default" w:ascii="Times New Roman" w:hAnsi="Times New Roman"/>
        </w:rPr>
      </w:pPr>
      <w:r>
        <w:rPr>
          <w:rFonts w:hint="default" w:ascii="Times New Roman" w:hAnsi="Times New Roman"/>
        </w:rPr>
        <w:t xml:space="preserve">        "methods": "~1.1.2",</w:t>
      </w:r>
    </w:p>
    <w:p>
      <w:pPr>
        <w:spacing w:before="59"/>
        <w:ind w:left="903" w:right="600"/>
        <w:rPr>
          <w:rFonts w:hint="default" w:ascii="Times New Roman" w:hAnsi="Times New Roman"/>
        </w:rPr>
      </w:pPr>
      <w:r>
        <w:rPr>
          <w:rFonts w:hint="default" w:ascii="Times New Roman" w:hAnsi="Times New Roman"/>
        </w:rPr>
        <w:t xml:space="preserve">        "on-finished": "~2.3.0",</w:t>
      </w:r>
    </w:p>
    <w:p>
      <w:pPr>
        <w:spacing w:before="59"/>
        <w:ind w:left="903" w:right="600"/>
        <w:rPr>
          <w:rFonts w:hint="default" w:ascii="Times New Roman" w:hAnsi="Times New Roman"/>
        </w:rPr>
      </w:pPr>
      <w:r>
        <w:rPr>
          <w:rFonts w:hint="default" w:ascii="Times New Roman" w:hAnsi="Times New Roman"/>
        </w:rPr>
        <w:t xml:space="preserve">        "parseurl": "~1.3.3",</w:t>
      </w:r>
    </w:p>
    <w:p>
      <w:pPr>
        <w:spacing w:before="59"/>
        <w:ind w:left="903" w:right="600"/>
        <w:rPr>
          <w:rFonts w:hint="default" w:ascii="Times New Roman" w:hAnsi="Times New Roman"/>
        </w:rPr>
      </w:pPr>
      <w:r>
        <w:rPr>
          <w:rFonts w:hint="default" w:ascii="Times New Roman" w:hAnsi="Times New Roman"/>
        </w:rPr>
        <w:t xml:space="preserve">        "path-to-regexp": "0.1.7",</w:t>
      </w:r>
    </w:p>
    <w:p>
      <w:pPr>
        <w:spacing w:before="59"/>
        <w:ind w:left="903" w:right="600"/>
        <w:rPr>
          <w:rFonts w:hint="default" w:ascii="Times New Roman" w:hAnsi="Times New Roman"/>
        </w:rPr>
      </w:pPr>
      <w:r>
        <w:rPr>
          <w:rFonts w:hint="default" w:ascii="Times New Roman" w:hAnsi="Times New Roman"/>
        </w:rPr>
        <w:t xml:space="preserve">        "proxy-addr": "~2.0.5",</w:t>
      </w:r>
    </w:p>
    <w:p>
      <w:pPr>
        <w:spacing w:before="59"/>
        <w:ind w:left="903" w:right="600"/>
        <w:rPr>
          <w:rFonts w:hint="default" w:ascii="Times New Roman" w:hAnsi="Times New Roman"/>
        </w:rPr>
      </w:pPr>
      <w:r>
        <w:rPr>
          <w:rFonts w:hint="default" w:ascii="Times New Roman" w:hAnsi="Times New Roman"/>
        </w:rPr>
        <w:t xml:space="preserve">        "qs": "6.7.0",</w:t>
      </w:r>
    </w:p>
    <w:p>
      <w:pPr>
        <w:spacing w:before="59"/>
        <w:ind w:left="903" w:right="600"/>
        <w:rPr>
          <w:rFonts w:hint="default" w:ascii="Times New Roman" w:hAnsi="Times New Roman"/>
        </w:rPr>
      </w:pPr>
      <w:r>
        <w:rPr>
          <w:rFonts w:hint="default" w:ascii="Times New Roman" w:hAnsi="Times New Roman"/>
        </w:rPr>
        <w:t xml:space="preserve">        "range-parser": "~1.2.1",</w:t>
      </w:r>
    </w:p>
    <w:p>
      <w:pPr>
        <w:spacing w:before="59"/>
        <w:ind w:left="903" w:right="600"/>
        <w:rPr>
          <w:rFonts w:hint="default" w:ascii="Times New Roman" w:hAnsi="Times New Roman"/>
        </w:rPr>
      </w:pPr>
      <w:r>
        <w:rPr>
          <w:rFonts w:hint="default" w:ascii="Times New Roman" w:hAnsi="Times New Roman"/>
        </w:rPr>
        <w:t xml:space="preserve">        "safe-buffer": "5.1.2",</w:t>
      </w:r>
    </w:p>
    <w:p>
      <w:pPr>
        <w:spacing w:before="59"/>
        <w:ind w:left="903" w:right="600"/>
        <w:rPr>
          <w:rFonts w:hint="default" w:ascii="Times New Roman" w:hAnsi="Times New Roman"/>
        </w:rPr>
      </w:pPr>
      <w:r>
        <w:rPr>
          <w:rFonts w:hint="default" w:ascii="Times New Roman" w:hAnsi="Times New Roman"/>
        </w:rPr>
        <w:t xml:space="preserve">        "send": "0.17.1",</w:t>
      </w:r>
    </w:p>
    <w:p>
      <w:pPr>
        <w:spacing w:before="59"/>
        <w:ind w:left="903" w:right="600"/>
        <w:rPr>
          <w:rFonts w:hint="default" w:ascii="Times New Roman" w:hAnsi="Times New Roman"/>
        </w:rPr>
      </w:pPr>
      <w:r>
        <w:rPr>
          <w:rFonts w:hint="default" w:ascii="Times New Roman" w:hAnsi="Times New Roman"/>
        </w:rPr>
        <w:t xml:space="preserve">        "serve-static": "1.14.1",</w:t>
      </w:r>
    </w:p>
    <w:p>
      <w:pPr>
        <w:spacing w:before="59"/>
        <w:ind w:left="903" w:right="600"/>
        <w:rPr>
          <w:rFonts w:hint="default" w:ascii="Times New Roman" w:hAnsi="Times New Roman"/>
        </w:rPr>
      </w:pPr>
      <w:r>
        <w:rPr>
          <w:rFonts w:hint="default" w:ascii="Times New Roman" w:hAnsi="Times New Roman"/>
        </w:rPr>
        <w:t xml:space="preserve">        "setprototypeof": "1.1.1",</w:t>
      </w:r>
    </w:p>
    <w:p>
      <w:pPr>
        <w:spacing w:before="59"/>
        <w:ind w:left="903" w:right="600"/>
        <w:rPr>
          <w:rFonts w:hint="default" w:ascii="Times New Roman" w:hAnsi="Times New Roman"/>
        </w:rPr>
      </w:pPr>
      <w:r>
        <w:rPr>
          <w:rFonts w:hint="default" w:ascii="Times New Roman" w:hAnsi="Times New Roman"/>
        </w:rPr>
        <w:t xml:space="preserve">        "statuses": "~1.5.0",</w:t>
      </w:r>
    </w:p>
    <w:p>
      <w:pPr>
        <w:spacing w:before="59"/>
        <w:ind w:left="903" w:right="600"/>
        <w:rPr>
          <w:rFonts w:hint="default" w:ascii="Times New Roman" w:hAnsi="Times New Roman"/>
        </w:rPr>
      </w:pPr>
      <w:r>
        <w:rPr>
          <w:rFonts w:hint="default" w:ascii="Times New Roman" w:hAnsi="Times New Roman"/>
        </w:rPr>
        <w:t xml:space="preserve">        "type-is": "~1.6.18",</w:t>
      </w:r>
    </w:p>
    <w:p>
      <w:pPr>
        <w:spacing w:before="59"/>
        <w:ind w:left="903" w:right="600"/>
        <w:rPr>
          <w:rFonts w:hint="default" w:ascii="Times New Roman" w:hAnsi="Times New Roman"/>
        </w:rPr>
      </w:pPr>
      <w:r>
        <w:rPr>
          <w:rFonts w:hint="default" w:ascii="Times New Roman" w:hAnsi="Times New Roman"/>
        </w:rPr>
        <w:t xml:space="preserve">        "utils-merge": "1.0.1",</w:t>
      </w:r>
    </w:p>
    <w:p>
      <w:pPr>
        <w:spacing w:before="59"/>
        <w:ind w:left="903" w:right="600"/>
        <w:rPr>
          <w:rFonts w:hint="default" w:ascii="Times New Roman" w:hAnsi="Times New Roman"/>
        </w:rPr>
      </w:pPr>
      <w:r>
        <w:rPr>
          <w:rFonts w:hint="default" w:ascii="Times New Roman" w:hAnsi="Times New Roman"/>
        </w:rPr>
        <w:t xml:space="preserve">        "vary": "~1.1.2"</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"file-type": {</w:t>
      </w:r>
    </w:p>
    <w:p>
      <w:pPr>
        <w:spacing w:before="59"/>
        <w:ind w:left="903" w:right="600"/>
        <w:rPr>
          <w:rFonts w:hint="default" w:ascii="Times New Roman" w:hAnsi="Times New Roman"/>
        </w:rPr>
      </w:pPr>
      <w:r>
        <w:rPr>
          <w:rFonts w:hint="default" w:ascii="Times New Roman" w:hAnsi="Times New Roman"/>
        </w:rPr>
        <w:t xml:space="preserve">      "version": "3.9.0",</w:t>
      </w:r>
    </w:p>
    <w:p>
      <w:pPr>
        <w:spacing w:before="59"/>
        <w:ind w:left="903" w:right="600"/>
        <w:rPr>
          <w:rFonts w:hint="default" w:ascii="Times New Roman" w:hAnsi="Times New Roman"/>
        </w:rPr>
      </w:pPr>
      <w:r>
        <w:rPr>
          <w:rFonts w:hint="default" w:ascii="Times New Roman" w:hAnsi="Times New Roman"/>
        </w:rPr>
        <w:t xml:space="preserve">      "resolved": "https://registry.npmjs.org/file-type/-/file-type-3.9.0.tgz",</w:t>
      </w:r>
    </w:p>
    <w:p>
      <w:pPr>
        <w:spacing w:before="59"/>
        <w:ind w:left="903" w:right="600"/>
        <w:rPr>
          <w:rFonts w:hint="default" w:ascii="Times New Roman" w:hAnsi="Times New Roman"/>
        </w:rPr>
      </w:pPr>
      <w:r>
        <w:rPr>
          <w:rFonts w:hint="default" w:ascii="Times New Roman" w:hAnsi="Times New Roman"/>
        </w:rPr>
        <w:t xml:space="preserve">      "integrity": "sha1-JXoHg4TR24CHvESdEH1SpSZyuek="</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"finalhandler": {</w:t>
      </w:r>
    </w:p>
    <w:p>
      <w:pPr>
        <w:spacing w:before="59"/>
        <w:ind w:left="903" w:right="600"/>
        <w:rPr>
          <w:rFonts w:hint="default" w:ascii="Times New Roman" w:hAnsi="Times New Roman"/>
        </w:rPr>
      </w:pPr>
      <w:r>
        <w:rPr>
          <w:rFonts w:hint="default" w:ascii="Times New Roman" w:hAnsi="Times New Roman"/>
        </w:rPr>
        <w:t xml:space="preserve">      "version": "1.1.2",</w:t>
      </w:r>
    </w:p>
    <w:p>
      <w:pPr>
        <w:spacing w:before="59"/>
        <w:ind w:left="903" w:right="600"/>
        <w:rPr>
          <w:rFonts w:hint="default" w:ascii="Times New Roman" w:hAnsi="Times New Roman"/>
        </w:rPr>
      </w:pPr>
      <w:r>
        <w:rPr>
          <w:rFonts w:hint="default" w:ascii="Times New Roman" w:hAnsi="Times New Roman"/>
        </w:rPr>
        <w:t xml:space="preserve">      "resolved": "https://registry.npmjs.org/finalhandler/-/finalhandler-1.1.2.tgz",</w:t>
      </w:r>
    </w:p>
    <w:p>
      <w:pPr>
        <w:spacing w:before="59"/>
        <w:ind w:left="903" w:right="600"/>
        <w:rPr>
          <w:rFonts w:hint="default" w:ascii="Times New Roman" w:hAnsi="Times New Roman"/>
        </w:rPr>
      </w:pPr>
      <w:r>
        <w:rPr>
          <w:rFonts w:hint="default" w:ascii="Times New Roman" w:hAnsi="Times New Roman"/>
        </w:rPr>
        <w:t xml:space="preserve">      "integrity": "sha512-aAWcW57uxVNrQZqFXjITpW3sIUQmHGG3qSb9mUah9MgMC4NeWhNOlNjXEYq3HjRAvL6arUviZGGJsBg6z0zsWA==",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"debug": "2.6.9",</w:t>
      </w:r>
    </w:p>
    <w:p>
      <w:pPr>
        <w:spacing w:before="59"/>
        <w:ind w:left="903" w:right="600"/>
        <w:rPr>
          <w:rFonts w:hint="default" w:ascii="Times New Roman" w:hAnsi="Times New Roman"/>
        </w:rPr>
      </w:pPr>
      <w:r>
        <w:rPr>
          <w:rFonts w:hint="default" w:ascii="Times New Roman" w:hAnsi="Times New Roman"/>
        </w:rPr>
        <w:t xml:space="preserve">        "encodeurl": "~1.0.2",</w:t>
      </w:r>
    </w:p>
    <w:p>
      <w:pPr>
        <w:spacing w:before="59"/>
        <w:ind w:left="903" w:right="600"/>
        <w:rPr>
          <w:rFonts w:hint="default" w:ascii="Times New Roman" w:hAnsi="Times New Roman"/>
        </w:rPr>
      </w:pPr>
      <w:r>
        <w:rPr>
          <w:rFonts w:hint="default" w:ascii="Times New Roman" w:hAnsi="Times New Roman"/>
        </w:rPr>
        <w:t xml:space="preserve">        "escape-html": "~1.0.3",</w:t>
      </w:r>
    </w:p>
    <w:p>
      <w:pPr>
        <w:spacing w:before="59"/>
        <w:ind w:left="903" w:right="600"/>
        <w:rPr>
          <w:rFonts w:hint="default" w:ascii="Times New Roman" w:hAnsi="Times New Roman"/>
        </w:rPr>
      </w:pPr>
      <w:r>
        <w:rPr>
          <w:rFonts w:hint="default" w:ascii="Times New Roman" w:hAnsi="Times New Roman"/>
        </w:rPr>
        <w:t xml:space="preserve">        "on-finished": "~2.3.0",</w:t>
      </w:r>
    </w:p>
    <w:p>
      <w:pPr>
        <w:spacing w:before="59"/>
        <w:ind w:left="903" w:right="600"/>
        <w:rPr>
          <w:rFonts w:hint="default" w:ascii="Times New Roman" w:hAnsi="Times New Roman"/>
        </w:rPr>
      </w:pPr>
      <w:r>
        <w:rPr>
          <w:rFonts w:hint="default" w:ascii="Times New Roman" w:hAnsi="Times New Roman"/>
        </w:rPr>
        <w:t xml:space="preserve">        "parseurl": "~1.3.3",</w:t>
      </w:r>
    </w:p>
    <w:p>
      <w:pPr>
        <w:spacing w:before="59"/>
        <w:ind w:left="903" w:right="600"/>
        <w:rPr>
          <w:rFonts w:hint="default" w:ascii="Times New Roman" w:hAnsi="Times New Roman"/>
        </w:rPr>
      </w:pPr>
      <w:r>
        <w:rPr>
          <w:rFonts w:hint="default" w:ascii="Times New Roman" w:hAnsi="Times New Roman"/>
        </w:rPr>
        <w:t xml:space="preserve">        "statuses": "~1.5.0",</w:t>
      </w:r>
    </w:p>
    <w:p>
      <w:pPr>
        <w:spacing w:before="59"/>
        <w:ind w:left="903" w:right="600"/>
        <w:rPr>
          <w:rFonts w:hint="default" w:ascii="Times New Roman" w:hAnsi="Times New Roman"/>
        </w:rPr>
      </w:pPr>
      <w:r>
        <w:rPr>
          <w:rFonts w:hint="default" w:ascii="Times New Roman" w:hAnsi="Times New Roman"/>
        </w:rPr>
        <w:t xml:space="preserve">        "unpipe": "~1.0.0"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"forwarded": {</w:t>
      </w:r>
    </w:p>
    <w:p>
      <w:pPr>
        <w:spacing w:before="59"/>
        <w:ind w:left="903" w:right="600"/>
        <w:rPr>
          <w:rFonts w:hint="default" w:ascii="Times New Roman" w:hAnsi="Times New Roman"/>
        </w:rPr>
      </w:pPr>
      <w:r>
        <w:rPr>
          <w:rFonts w:hint="default" w:ascii="Times New Roman" w:hAnsi="Times New Roman"/>
        </w:rPr>
        <w:t xml:space="preserve">      "version": "0.1.2",</w:t>
      </w:r>
    </w:p>
    <w:p>
      <w:pPr>
        <w:spacing w:before="59"/>
        <w:ind w:left="903" w:right="600"/>
        <w:rPr>
          <w:rFonts w:hint="default" w:ascii="Times New Roman" w:hAnsi="Times New Roman"/>
        </w:rPr>
      </w:pPr>
      <w:r>
        <w:rPr>
          <w:rFonts w:hint="default" w:ascii="Times New Roman" w:hAnsi="Times New Roman"/>
        </w:rPr>
        <w:t xml:space="preserve">      "resolved": "https://registry.npmjs.org/forwarded/-/forwarded-0.1.2.tgz",</w:t>
      </w:r>
    </w:p>
    <w:p>
      <w:pPr>
        <w:spacing w:before="59"/>
        <w:ind w:left="903" w:right="600"/>
        <w:rPr>
          <w:rFonts w:hint="default" w:ascii="Times New Roman" w:hAnsi="Times New Roman"/>
        </w:rPr>
      </w:pPr>
      <w:r>
        <w:rPr>
          <w:rFonts w:hint="default" w:ascii="Times New Roman" w:hAnsi="Times New Roman"/>
        </w:rPr>
        <w:t xml:space="preserve">      "integrity": "sha1-mMI9qxF1ZXuMBXPozszZGw/xjIQ="</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"fresh": {</w:t>
      </w:r>
    </w:p>
    <w:p>
      <w:pPr>
        <w:spacing w:before="59"/>
        <w:ind w:left="903" w:right="600"/>
        <w:rPr>
          <w:rFonts w:hint="default" w:ascii="Times New Roman" w:hAnsi="Times New Roman"/>
        </w:rPr>
      </w:pPr>
      <w:r>
        <w:rPr>
          <w:rFonts w:hint="default" w:ascii="Times New Roman" w:hAnsi="Times New Roman"/>
        </w:rPr>
        <w:t xml:space="preserve">      "version": "0.5.2",</w:t>
      </w:r>
    </w:p>
    <w:p>
      <w:pPr>
        <w:spacing w:before="59"/>
        <w:ind w:left="903" w:right="600"/>
        <w:rPr>
          <w:rFonts w:hint="default" w:ascii="Times New Roman" w:hAnsi="Times New Roman"/>
        </w:rPr>
      </w:pPr>
      <w:r>
        <w:rPr>
          <w:rFonts w:hint="default" w:ascii="Times New Roman" w:hAnsi="Times New Roman"/>
        </w:rPr>
        <w:t xml:space="preserve">      "resolved": "https://registry.npmjs.org/fresh/-/fresh-0.5.2.tgz",</w:t>
      </w:r>
    </w:p>
    <w:p>
      <w:pPr>
        <w:spacing w:before="59"/>
        <w:ind w:left="903" w:right="600"/>
        <w:rPr>
          <w:rFonts w:hint="default" w:ascii="Times New Roman" w:hAnsi="Times New Roman"/>
        </w:rPr>
      </w:pPr>
      <w:r>
        <w:rPr>
          <w:rFonts w:hint="default" w:ascii="Times New Roman" w:hAnsi="Times New Roman"/>
        </w:rPr>
        <w:t xml:space="preserve">      "integrity": "sha1-PYyt2Q2XZWn6g1qx+OSyOhBWBac="</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"hash-base": {</w:t>
      </w:r>
    </w:p>
    <w:p>
      <w:pPr>
        <w:spacing w:before="59"/>
        <w:ind w:left="903" w:right="600"/>
        <w:rPr>
          <w:rFonts w:hint="default" w:ascii="Times New Roman" w:hAnsi="Times New Roman"/>
        </w:rPr>
      </w:pPr>
      <w:r>
        <w:rPr>
          <w:rFonts w:hint="default" w:ascii="Times New Roman" w:hAnsi="Times New Roman"/>
        </w:rPr>
        <w:t xml:space="preserve">      "version": "3.0.4",</w:t>
      </w:r>
    </w:p>
    <w:p>
      <w:pPr>
        <w:spacing w:before="59"/>
        <w:ind w:left="903" w:right="600"/>
        <w:rPr>
          <w:rFonts w:hint="default" w:ascii="Times New Roman" w:hAnsi="Times New Roman"/>
        </w:rPr>
      </w:pPr>
      <w:r>
        <w:rPr>
          <w:rFonts w:hint="default" w:ascii="Times New Roman" w:hAnsi="Times New Roman"/>
        </w:rPr>
        <w:t xml:space="preserve">      "resolved": "https://registry.npmjs.org/hash-base/-/hash-base-3.0.4.tgz",</w:t>
      </w:r>
    </w:p>
    <w:p>
      <w:pPr>
        <w:spacing w:before="59"/>
        <w:ind w:left="903" w:right="600"/>
        <w:rPr>
          <w:rFonts w:hint="default" w:ascii="Times New Roman" w:hAnsi="Times New Roman"/>
        </w:rPr>
      </w:pPr>
      <w:r>
        <w:rPr>
          <w:rFonts w:hint="default" w:ascii="Times New Roman" w:hAnsi="Times New Roman"/>
        </w:rPr>
        <w:t xml:space="preserve">      "integrity": "sha1-X8hoaEfs1zSZQDMZprCj8/auSRg=",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"safe-buffer": "^5.0.1"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"hash.js": {</w:t>
      </w:r>
    </w:p>
    <w:p>
      <w:pPr>
        <w:spacing w:before="59"/>
        <w:ind w:left="903" w:right="600"/>
        <w:rPr>
          <w:rFonts w:hint="default" w:ascii="Times New Roman" w:hAnsi="Times New Roman"/>
        </w:rPr>
      </w:pPr>
      <w:r>
        <w:rPr>
          <w:rFonts w:hint="default" w:ascii="Times New Roman" w:hAnsi="Times New Roman"/>
        </w:rPr>
        <w:t xml:space="preserve">      "version": "1.1.7",</w:t>
      </w:r>
    </w:p>
    <w:p>
      <w:pPr>
        <w:spacing w:before="59"/>
        <w:ind w:left="903" w:right="600"/>
        <w:rPr>
          <w:rFonts w:hint="default" w:ascii="Times New Roman" w:hAnsi="Times New Roman"/>
        </w:rPr>
      </w:pPr>
      <w:r>
        <w:rPr>
          <w:rFonts w:hint="default" w:ascii="Times New Roman" w:hAnsi="Times New Roman"/>
        </w:rPr>
        <w:t xml:space="preserve">      "resolved": "https://registry.npmjs.org/hash.js/-/hash.js-1.1.7.tgz",</w:t>
      </w:r>
    </w:p>
    <w:p>
      <w:pPr>
        <w:spacing w:before="59"/>
        <w:ind w:left="903" w:right="600"/>
        <w:rPr>
          <w:rFonts w:hint="default" w:ascii="Times New Roman" w:hAnsi="Times New Roman"/>
        </w:rPr>
      </w:pPr>
      <w:r>
        <w:rPr>
          <w:rFonts w:hint="default" w:ascii="Times New Roman" w:hAnsi="Times New Roman"/>
        </w:rPr>
        <w:t xml:space="preserve">      "integrity": "sha512-taOaskGt4z4SOANNseOviYDvjEJinIkRgmp7LbKP2YTTmVxWBl87s/uzK9r+44BclBSp2X7K1hqeNfz9JbBeXA==",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"inherits": "^2.0.3",</w:t>
      </w:r>
    </w:p>
    <w:p>
      <w:pPr>
        <w:spacing w:before="59"/>
        <w:ind w:left="903" w:right="600"/>
        <w:rPr>
          <w:rFonts w:hint="default" w:ascii="Times New Roman" w:hAnsi="Times New Roman"/>
        </w:rPr>
      </w:pPr>
      <w:r>
        <w:rPr>
          <w:rFonts w:hint="default" w:ascii="Times New Roman" w:hAnsi="Times New Roman"/>
        </w:rPr>
        <w:t xml:space="preserve">        "minimalistic-assert": "^1.0.1"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"hmac-drbg": {</w:t>
      </w:r>
    </w:p>
    <w:p>
      <w:pPr>
        <w:spacing w:before="59"/>
        <w:ind w:left="903" w:right="600"/>
        <w:rPr>
          <w:rFonts w:hint="default" w:ascii="Times New Roman" w:hAnsi="Times New Roman"/>
        </w:rPr>
      </w:pPr>
      <w:r>
        <w:rPr>
          <w:rFonts w:hint="default" w:ascii="Times New Roman" w:hAnsi="Times New Roman"/>
        </w:rPr>
        <w:t xml:space="preserve">      "version": "1.0.1",</w:t>
      </w:r>
    </w:p>
    <w:p>
      <w:pPr>
        <w:spacing w:before="59"/>
        <w:ind w:left="903" w:right="600"/>
        <w:rPr>
          <w:rFonts w:hint="default" w:ascii="Times New Roman" w:hAnsi="Times New Roman"/>
        </w:rPr>
      </w:pPr>
      <w:r>
        <w:rPr>
          <w:rFonts w:hint="default" w:ascii="Times New Roman" w:hAnsi="Times New Roman"/>
        </w:rPr>
        <w:t xml:space="preserve">      "resolved": "https://registry.npmjs.org/hmac-drbg/-/hmac-drbg-1.0.1.tgz",</w:t>
      </w:r>
    </w:p>
    <w:p>
      <w:pPr>
        <w:spacing w:before="59"/>
        <w:ind w:left="903" w:right="600"/>
        <w:rPr>
          <w:rFonts w:hint="default" w:ascii="Times New Roman" w:hAnsi="Times New Roman"/>
        </w:rPr>
      </w:pPr>
      <w:r>
        <w:rPr>
          <w:rFonts w:hint="default" w:ascii="Times New Roman" w:hAnsi="Times New Roman"/>
        </w:rPr>
        <w:t xml:space="preserve">      "integrity": "sha1-0nRXAQJabHdabFRXk+1QL8DGSaE=",</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"hash.js": "^1.0.3",</w:t>
      </w:r>
    </w:p>
    <w:p>
      <w:pPr>
        <w:spacing w:before="59"/>
        <w:ind w:left="903" w:right="600"/>
        <w:rPr>
          <w:rFonts w:hint="default" w:ascii="Times New Roman" w:hAnsi="Times New Roman"/>
        </w:rPr>
      </w:pPr>
      <w:r>
        <w:rPr>
          <w:rFonts w:hint="default" w:ascii="Times New Roman" w:hAnsi="Times New Roman"/>
        </w:rPr>
        <w:t xml:space="preserve">        "minimalistic-assert": "^1.0.0",</w:t>
      </w:r>
    </w:p>
    <w:p>
      <w:pPr>
        <w:spacing w:before="59"/>
        <w:ind w:left="903" w:right="600"/>
        <w:rPr>
          <w:rFonts w:hint="default" w:ascii="Times New Roman" w:hAnsi="Times New Roman"/>
        </w:rPr>
      </w:pPr>
      <w:r>
        <w:rPr>
          <w:rFonts w:hint="default" w:ascii="Times New Roman" w:hAnsi="Times New Roman"/>
        </w:rPr>
        <w:t xml:space="preserve">        "minimalistic-crypto-utils": "^1.0.1"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"html-comment-regex": {</w:t>
      </w:r>
    </w:p>
    <w:p>
      <w:pPr>
        <w:spacing w:before="59"/>
        <w:ind w:left="903" w:right="600"/>
        <w:rPr>
          <w:rFonts w:hint="default" w:ascii="Times New Roman" w:hAnsi="Times New Roman"/>
        </w:rPr>
      </w:pPr>
      <w:r>
        <w:rPr>
          <w:rFonts w:hint="default" w:ascii="Times New Roman" w:hAnsi="Times New Roman"/>
        </w:rPr>
        <w:t xml:space="preserve">      "version": "1.1.2",</w:t>
      </w:r>
    </w:p>
    <w:p>
      <w:pPr>
        <w:spacing w:before="59"/>
        <w:ind w:left="903" w:right="600"/>
        <w:rPr>
          <w:rFonts w:hint="default" w:ascii="Times New Roman" w:hAnsi="Times New Roman"/>
        </w:rPr>
      </w:pPr>
      <w:r>
        <w:rPr>
          <w:rFonts w:hint="default" w:ascii="Times New Roman" w:hAnsi="Times New Roman"/>
        </w:rPr>
        <w:t xml:space="preserve">      "resolved": "https://registry.npmjs.org/html-comment-regex/-/html-comment-regex-1.1.2.tgz",</w:t>
      </w:r>
    </w:p>
    <w:p>
      <w:pPr>
        <w:spacing w:before="59"/>
        <w:ind w:left="903" w:right="600"/>
        <w:rPr>
          <w:rFonts w:hint="default" w:ascii="Times New Roman" w:hAnsi="Times New Roman"/>
        </w:rPr>
      </w:pPr>
      <w:r>
        <w:rPr>
          <w:rFonts w:hint="default" w:ascii="Times New Roman" w:hAnsi="Times New Roman"/>
        </w:rPr>
        <w:t xml:space="preserve">      "integrity": "sha512-P+M65QY2JQ5Y0G9KKdlDpo0zK+/OHptU5AaBwUfAIDJZk1MYf32Frm84EcOytfJE0t5JvkAnKlmjsXDnWzCJmQ=="</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"http-errors": {</w:t>
      </w:r>
    </w:p>
    <w:p>
      <w:pPr>
        <w:spacing w:before="59"/>
        <w:ind w:left="903" w:right="600"/>
        <w:rPr>
          <w:rFonts w:hint="default" w:ascii="Times New Roman" w:hAnsi="Times New Roman"/>
        </w:rPr>
      </w:pPr>
      <w:r>
        <w:rPr>
          <w:rFonts w:hint="default" w:ascii="Times New Roman" w:hAnsi="Times New Roman"/>
        </w:rPr>
        <w:t xml:space="preserve">      "version": "1.7.2",</w:t>
      </w:r>
    </w:p>
    <w:p>
      <w:pPr>
        <w:spacing w:before="59"/>
        <w:ind w:left="903" w:right="600"/>
        <w:rPr>
          <w:rFonts w:hint="default" w:ascii="Times New Roman" w:hAnsi="Times New Roman"/>
        </w:rPr>
      </w:pPr>
      <w:r>
        <w:rPr>
          <w:rFonts w:hint="default" w:ascii="Times New Roman" w:hAnsi="Times New Roman"/>
        </w:rPr>
        <w:t xml:space="preserve">      "resolved": "https://registry.npmjs.org/http-errors/-/http-errors-1.7.2.tgz",</w:t>
      </w:r>
    </w:p>
    <w:p>
      <w:pPr>
        <w:spacing w:before="59"/>
        <w:ind w:left="903" w:right="600"/>
        <w:rPr>
          <w:rFonts w:hint="default" w:ascii="Times New Roman" w:hAnsi="Times New Roman"/>
        </w:rPr>
      </w:pPr>
      <w:r>
        <w:rPr>
          <w:rFonts w:hint="default" w:ascii="Times New Roman" w:hAnsi="Times New Roman"/>
        </w:rPr>
        <w:t xml:space="preserve">      "integrity": "sha512-uUQBt3H/cSIVfch6i1EuPNy/YsRSOUBXTVfZ+yR7Zjez3qjBz6i9+i4zjNaoqcoFVI4lQJ5plg63TvGfRSDCRg==",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"depd": "~1.1.2",</w:t>
      </w:r>
    </w:p>
    <w:p>
      <w:pPr>
        <w:spacing w:before="59"/>
        <w:ind w:left="903" w:right="600"/>
        <w:rPr>
          <w:rFonts w:hint="default" w:ascii="Times New Roman" w:hAnsi="Times New Roman"/>
        </w:rPr>
      </w:pPr>
      <w:r>
        <w:rPr>
          <w:rFonts w:hint="default" w:ascii="Times New Roman" w:hAnsi="Times New Roman"/>
        </w:rPr>
        <w:t xml:space="preserve">        "inherits": "2.0.3",</w:t>
      </w:r>
    </w:p>
    <w:p>
      <w:pPr>
        <w:spacing w:before="59"/>
        <w:ind w:left="903" w:right="600"/>
        <w:rPr>
          <w:rFonts w:hint="default" w:ascii="Times New Roman" w:hAnsi="Times New Roman"/>
        </w:rPr>
      </w:pPr>
      <w:r>
        <w:rPr>
          <w:rFonts w:hint="default" w:ascii="Times New Roman" w:hAnsi="Times New Roman"/>
        </w:rPr>
        <w:t xml:space="preserve">        "setprototypeof": "1.1.1",</w:t>
      </w:r>
    </w:p>
    <w:p>
      <w:pPr>
        <w:spacing w:before="59"/>
        <w:ind w:left="903" w:right="600"/>
        <w:rPr>
          <w:rFonts w:hint="default" w:ascii="Times New Roman" w:hAnsi="Times New Roman"/>
        </w:rPr>
      </w:pPr>
      <w:r>
        <w:rPr>
          <w:rFonts w:hint="default" w:ascii="Times New Roman" w:hAnsi="Times New Roman"/>
        </w:rPr>
        <w:t xml:space="preserve">        "statuses": "&gt;= 1.5.0 &lt; 2",</w:t>
      </w:r>
    </w:p>
    <w:p>
      <w:pPr>
        <w:spacing w:before="59"/>
        <w:ind w:left="903" w:right="600"/>
        <w:rPr>
          <w:rFonts w:hint="default" w:ascii="Times New Roman" w:hAnsi="Times New Roman"/>
        </w:rPr>
      </w:pPr>
      <w:r>
        <w:rPr>
          <w:rFonts w:hint="default" w:ascii="Times New Roman" w:hAnsi="Times New Roman"/>
        </w:rPr>
        <w:t xml:space="preserve">        "toidentifier": "1.0.0"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"dependencies": {</w:t>
      </w:r>
    </w:p>
    <w:p>
      <w:pPr>
        <w:spacing w:before="59"/>
        <w:ind w:left="903" w:right="600"/>
        <w:rPr>
          <w:rFonts w:hint="default" w:ascii="Times New Roman" w:hAnsi="Times New Roman"/>
        </w:rPr>
      </w:pPr>
      <w:r>
        <w:rPr>
          <w:rFonts w:hint="default" w:ascii="Times New Roman" w:hAnsi="Times New Roman"/>
        </w:rPr>
        <w:t xml:space="preserve">        "inherits": {</w:t>
      </w:r>
    </w:p>
    <w:p>
      <w:pPr>
        <w:spacing w:before="59"/>
        <w:ind w:left="903" w:right="600"/>
        <w:rPr>
          <w:rFonts w:hint="default" w:ascii="Times New Roman" w:hAnsi="Times New Roman"/>
        </w:rPr>
      </w:pPr>
      <w:r>
        <w:rPr>
          <w:rFonts w:hint="default" w:ascii="Times New Roman" w:hAnsi="Times New Roman"/>
        </w:rPr>
        <w:t xml:space="preserve">          "version": "2.0.3",</w:t>
      </w:r>
    </w:p>
    <w:p>
      <w:pPr>
        <w:spacing w:before="59"/>
        <w:ind w:left="903" w:right="600"/>
        <w:rPr>
          <w:rFonts w:hint="default" w:ascii="Times New Roman" w:hAnsi="Times New Roman"/>
        </w:rPr>
      </w:pPr>
      <w:r>
        <w:rPr>
          <w:rFonts w:hint="default" w:ascii="Times New Roman" w:hAnsi="Times New Roman"/>
        </w:rPr>
        <w:t xml:space="preserve">          "resolved": "https://registry.npmjs.org/inherits/-/inherits-2.0.3.tgz",</w:t>
      </w:r>
    </w:p>
    <w:p>
      <w:pPr>
        <w:spacing w:before="59"/>
        <w:ind w:left="903" w:right="600"/>
        <w:rPr>
          <w:rFonts w:hint="default" w:ascii="Times New Roman" w:hAnsi="Times New Roman"/>
        </w:rPr>
      </w:pPr>
      <w:r>
        <w:rPr>
          <w:rFonts w:hint="default" w:ascii="Times New Roman" w:hAnsi="Times New Roman"/>
        </w:rPr>
        <w:t xml:space="preserve">          "integrity": "sha1-Yzwsg+PaQqUC9SRmAiSA9CCCYd4="</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"ibm-cos-sdk": {</w:t>
      </w:r>
    </w:p>
    <w:p>
      <w:pPr>
        <w:spacing w:before="59"/>
        <w:ind w:left="903" w:right="600"/>
        <w:rPr>
          <w:rFonts w:hint="default" w:ascii="Times New Roman" w:hAnsi="Times New Roman"/>
        </w:rPr>
      </w:pPr>
      <w:r>
        <w:rPr>
          <w:rFonts w:hint="default" w:ascii="Times New Roman" w:hAnsi="Times New Roman"/>
        </w:rPr>
        <w:t xml:space="preserve">      "version": "1.6.0",</w:t>
      </w:r>
    </w:p>
    <w:p>
      <w:pPr>
        <w:spacing w:before="59"/>
        <w:ind w:left="903" w:right="600"/>
        <w:rPr>
          <w:rFonts w:hint="default" w:ascii="Times New Roman" w:hAnsi="Times New Roman"/>
        </w:rPr>
      </w:pPr>
      <w:r>
        <w:rPr>
          <w:rFonts w:hint="default" w:ascii="Times New Roman" w:hAnsi="Times New Roman"/>
        </w:rPr>
        <w:t xml:space="preserve">      "resolved": "https://registry.npmjs.org/ibm-cos-sdk/-/ibm-cos-sdk-1.6.0.tgz",</w:t>
      </w:r>
    </w:p>
    <w:p>
      <w:pPr>
        <w:spacing w:before="59"/>
        <w:ind w:left="903" w:right="600"/>
        <w:rPr>
          <w:rFonts w:hint="default" w:ascii="Times New Roman" w:hAnsi="Times New Roman"/>
        </w:rPr>
      </w:pPr>
      <w:r>
        <w:rPr>
          <w:rFonts w:hint="default" w:ascii="Times New Roman" w:hAnsi="Times New Roman"/>
        </w:rPr>
        <w:t xml:space="preserve">      "integrity": "sha512-uOJAj9ErjrIt5mb1tvUErDaOKV7n5s/og/m6Kku2tXfOYYg5Ru2bU32UMBDy554scUBNbNu+4/PjEnyLfNzEPQ==",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"buffer": "^4.9.1",</w:t>
      </w:r>
    </w:p>
    <w:p>
      <w:pPr>
        <w:spacing w:before="59"/>
        <w:ind w:left="903" w:right="600"/>
        <w:rPr>
          <w:rFonts w:hint="default" w:ascii="Times New Roman" w:hAnsi="Times New Roman"/>
        </w:rPr>
      </w:pPr>
      <w:r>
        <w:rPr>
          <w:rFonts w:hint="default" w:ascii="Times New Roman" w:hAnsi="Times New Roman"/>
        </w:rPr>
        <w:t xml:space="preserve">        "crypto-browserify": "^3.12.0",</w:t>
      </w:r>
    </w:p>
    <w:p>
      <w:pPr>
        <w:spacing w:before="59"/>
        <w:ind w:left="903" w:right="600"/>
        <w:rPr>
          <w:rFonts w:hint="default" w:ascii="Times New Roman" w:hAnsi="Times New Roman"/>
        </w:rPr>
      </w:pPr>
      <w:r>
        <w:rPr>
          <w:rFonts w:hint="default" w:ascii="Times New Roman" w:hAnsi="Times New Roman"/>
        </w:rPr>
        <w:t xml:space="preserve">        "jmespath": "^0.15.0",</w:t>
      </w:r>
    </w:p>
    <w:p>
      <w:pPr>
        <w:spacing w:before="59"/>
        <w:ind w:left="903" w:right="600"/>
        <w:rPr>
          <w:rFonts w:hint="default" w:ascii="Times New Roman" w:hAnsi="Times New Roman"/>
        </w:rPr>
      </w:pPr>
      <w:r>
        <w:rPr>
          <w:rFonts w:hint="default" w:ascii="Times New Roman" w:hAnsi="Times New Roman"/>
        </w:rPr>
        <w:t xml:space="preserve">        "lodash": "^4.17.15",</w:t>
      </w:r>
    </w:p>
    <w:p>
      <w:pPr>
        <w:spacing w:before="59"/>
        <w:ind w:left="903" w:right="600"/>
        <w:rPr>
          <w:rFonts w:hint="default" w:ascii="Times New Roman" w:hAnsi="Times New Roman"/>
        </w:rPr>
      </w:pPr>
      <w:r>
        <w:rPr>
          <w:rFonts w:hint="default" w:ascii="Times New Roman" w:hAnsi="Times New Roman"/>
        </w:rPr>
        <w:t xml:space="preserve">        "url": "^0.10.3",</w:t>
      </w:r>
    </w:p>
    <w:p>
      <w:pPr>
        <w:spacing w:before="59"/>
        <w:ind w:left="903" w:right="600"/>
        <w:rPr>
          <w:rFonts w:hint="default" w:ascii="Times New Roman" w:hAnsi="Times New Roman"/>
        </w:rPr>
      </w:pPr>
      <w:r>
        <w:rPr>
          <w:rFonts w:hint="default" w:ascii="Times New Roman" w:hAnsi="Times New Roman"/>
        </w:rPr>
        <w:t xml:space="preserve">        "uuid": "^3.3.2",</w:t>
      </w:r>
    </w:p>
    <w:p>
      <w:pPr>
        <w:spacing w:before="59"/>
        <w:ind w:left="903" w:right="600"/>
        <w:rPr>
          <w:rFonts w:hint="default" w:ascii="Times New Roman" w:hAnsi="Times New Roman"/>
        </w:rPr>
      </w:pPr>
      <w:r>
        <w:rPr>
          <w:rFonts w:hint="default" w:ascii="Times New Roman" w:hAnsi="Times New Roman"/>
        </w:rPr>
        <w:t xml:space="preserve">        "xml2js": "^0.4.19",</w:t>
      </w:r>
    </w:p>
    <w:p>
      <w:pPr>
        <w:spacing w:before="59"/>
        <w:ind w:left="903" w:right="600"/>
        <w:rPr>
          <w:rFonts w:hint="default" w:ascii="Times New Roman" w:hAnsi="Times New Roman"/>
        </w:rPr>
      </w:pPr>
      <w:r>
        <w:rPr>
          <w:rFonts w:hint="default" w:ascii="Times New Roman" w:hAnsi="Times New Roman"/>
        </w:rPr>
        <w:t xml:space="preserve">        "xmlbuilder": "^10.1.1"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"iconv-lite": {</w:t>
      </w:r>
    </w:p>
    <w:p>
      <w:pPr>
        <w:spacing w:before="59"/>
        <w:ind w:left="903" w:right="600"/>
        <w:rPr>
          <w:rFonts w:hint="default" w:ascii="Times New Roman" w:hAnsi="Times New Roman"/>
        </w:rPr>
      </w:pPr>
      <w:r>
        <w:rPr>
          <w:rFonts w:hint="default" w:ascii="Times New Roman" w:hAnsi="Times New Roman"/>
        </w:rPr>
        <w:t xml:space="preserve">      "version": "0.4.24",</w:t>
      </w:r>
    </w:p>
    <w:p>
      <w:pPr>
        <w:spacing w:before="59"/>
        <w:ind w:left="903" w:right="600"/>
        <w:rPr>
          <w:rFonts w:hint="default" w:ascii="Times New Roman" w:hAnsi="Times New Roman"/>
        </w:rPr>
      </w:pPr>
      <w:r>
        <w:rPr>
          <w:rFonts w:hint="default" w:ascii="Times New Roman" w:hAnsi="Times New Roman"/>
        </w:rPr>
        <w:t xml:space="preserve">      "resolved": "https://registry.npmjs.org/iconv-lite/-/iconv-lite-0.4.24.tgz",</w:t>
      </w:r>
    </w:p>
    <w:p>
      <w:pPr>
        <w:spacing w:before="59"/>
        <w:ind w:left="903" w:right="600"/>
        <w:rPr>
          <w:rFonts w:hint="default" w:ascii="Times New Roman" w:hAnsi="Times New Roman"/>
        </w:rPr>
      </w:pPr>
      <w:r>
        <w:rPr>
          <w:rFonts w:hint="default" w:ascii="Times New Roman" w:hAnsi="Times New Roman"/>
        </w:rPr>
        <w:t xml:space="preserve">      "integrity": "sha512-v3MXnZAcvnywkTUEZomIActle7RXXeedOR31wwl7VlyoXO4Qi9arvSenNQWne1TcRwhCL1HwLI21bEqdpj8/rA==",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"safer-buffer": "&gt;= 2.1.2 &lt; 3"</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"ieee754": {</w:t>
      </w:r>
    </w:p>
    <w:p>
      <w:pPr>
        <w:spacing w:before="59"/>
        <w:ind w:left="903" w:right="600"/>
        <w:rPr>
          <w:rFonts w:hint="default" w:ascii="Times New Roman" w:hAnsi="Times New Roman"/>
        </w:rPr>
      </w:pPr>
      <w:r>
        <w:rPr>
          <w:rFonts w:hint="default" w:ascii="Times New Roman" w:hAnsi="Times New Roman"/>
        </w:rPr>
        <w:t xml:space="preserve">      "version": "1.1.13",</w:t>
      </w:r>
    </w:p>
    <w:p>
      <w:pPr>
        <w:spacing w:before="59"/>
        <w:ind w:left="903" w:right="600"/>
        <w:rPr>
          <w:rFonts w:hint="default" w:ascii="Times New Roman" w:hAnsi="Times New Roman"/>
        </w:rPr>
      </w:pPr>
      <w:r>
        <w:rPr>
          <w:rFonts w:hint="default" w:ascii="Times New Roman" w:hAnsi="Times New Roman"/>
        </w:rPr>
        <w:t xml:space="preserve">      "resolved": "https://registry.npmjs.org/ieee754/-/ieee754-1.1.13.tgz",</w:t>
      </w:r>
    </w:p>
    <w:p>
      <w:pPr>
        <w:spacing w:before="59"/>
        <w:ind w:left="903" w:right="600"/>
        <w:rPr>
          <w:rFonts w:hint="default" w:ascii="Times New Roman" w:hAnsi="Times New Roman"/>
        </w:rPr>
      </w:pPr>
      <w:r>
        <w:rPr>
          <w:rFonts w:hint="default" w:ascii="Times New Roman" w:hAnsi="Times New Roman"/>
        </w:rPr>
        <w:t xml:space="preserve">      "integrity": "sha512-4vf7I2LYV/HaWerSo3XmlMkp5eZ83i+/CDluXi/IGTs/O1sejBNhTtnxzmRZfvOUqj7lZjqHkeTvpgSFDlWZTg=="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"inherits": {</w:t>
      </w:r>
    </w:p>
    <w:p>
      <w:pPr>
        <w:spacing w:before="59"/>
        <w:ind w:left="903" w:right="600"/>
        <w:rPr>
          <w:rFonts w:hint="default" w:ascii="Times New Roman" w:hAnsi="Times New Roman"/>
        </w:rPr>
      </w:pPr>
      <w:r>
        <w:rPr>
          <w:rFonts w:hint="default" w:ascii="Times New Roman" w:hAnsi="Times New Roman"/>
        </w:rPr>
        <w:t xml:space="preserve">      "version": "2.0.4",</w:t>
      </w:r>
    </w:p>
    <w:p>
      <w:pPr>
        <w:spacing w:before="59"/>
        <w:ind w:left="903" w:right="600"/>
        <w:rPr>
          <w:rFonts w:hint="default" w:ascii="Times New Roman" w:hAnsi="Times New Roman"/>
        </w:rPr>
      </w:pPr>
      <w:r>
        <w:rPr>
          <w:rFonts w:hint="default" w:ascii="Times New Roman" w:hAnsi="Times New Roman"/>
        </w:rPr>
        <w:t xml:space="preserve">      "resolved": "https://registry.npmjs.org/inherits/-/inherits-2.0.4.tgz",</w:t>
      </w:r>
    </w:p>
    <w:p>
      <w:pPr>
        <w:spacing w:before="59"/>
        <w:ind w:left="903" w:right="600"/>
        <w:rPr>
          <w:rFonts w:hint="default" w:ascii="Times New Roman" w:hAnsi="Times New Roman"/>
        </w:rPr>
      </w:pPr>
      <w:r>
        <w:rPr>
          <w:rFonts w:hint="default" w:ascii="Times New Roman" w:hAnsi="Times New Roman"/>
        </w:rPr>
        <w:t xml:space="preserve">      "integrity": "sha512-k/vGaX4/Yla3WzyMCvTQOXYeIHvqOKtnqBduzTHpzpQZzAskKMhZ2K+EnBiSM9zGSoIFeMpXKxa4dYeZIQqewQ=="</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"ipaddr.js": {</w:t>
      </w:r>
    </w:p>
    <w:p>
      <w:pPr>
        <w:spacing w:before="59"/>
        <w:ind w:left="903" w:right="600"/>
        <w:rPr>
          <w:rFonts w:hint="default" w:ascii="Times New Roman" w:hAnsi="Times New Roman"/>
        </w:rPr>
      </w:pPr>
      <w:r>
        <w:rPr>
          <w:rFonts w:hint="default" w:ascii="Times New Roman" w:hAnsi="Times New Roman"/>
        </w:rPr>
        <w:t xml:space="preserve">      "version": "1.9.1",</w:t>
      </w:r>
    </w:p>
    <w:p>
      <w:pPr>
        <w:spacing w:before="59"/>
        <w:ind w:left="903" w:right="600"/>
        <w:rPr>
          <w:rFonts w:hint="default" w:ascii="Times New Roman" w:hAnsi="Times New Roman"/>
        </w:rPr>
      </w:pPr>
      <w:r>
        <w:rPr>
          <w:rFonts w:hint="default" w:ascii="Times New Roman" w:hAnsi="Times New Roman"/>
        </w:rPr>
        <w:t xml:space="preserve">      "resolved": "https://registry.npmjs.org/ipaddr.js/-/ipaddr.js-1.9.1.tgz",</w:t>
      </w:r>
    </w:p>
    <w:p>
      <w:pPr>
        <w:spacing w:before="59"/>
        <w:ind w:left="903" w:right="600"/>
        <w:rPr>
          <w:rFonts w:hint="default" w:ascii="Times New Roman" w:hAnsi="Times New Roman"/>
        </w:rPr>
      </w:pPr>
      <w:r>
        <w:rPr>
          <w:rFonts w:hint="default" w:ascii="Times New Roman" w:hAnsi="Times New Roman"/>
        </w:rPr>
        <w:t xml:space="preserve">      "integrity": "sha512-0KI/607xoxSToH7GjN1FfSbLoU0+btTicjsQSWQlh/hZykN8KpmMf7uYwPW3R+akZ6R/w18ZlXSHBYXiYUPO3g=="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"is-svg": {</w:t>
      </w:r>
    </w:p>
    <w:p>
      <w:pPr>
        <w:spacing w:before="59"/>
        <w:ind w:left="903" w:right="600"/>
        <w:rPr>
          <w:rFonts w:hint="default" w:ascii="Times New Roman" w:hAnsi="Times New Roman"/>
        </w:rPr>
      </w:pPr>
      <w:r>
        <w:rPr>
          <w:rFonts w:hint="default" w:ascii="Times New Roman" w:hAnsi="Times New Roman"/>
        </w:rPr>
        <w:t xml:space="preserve">      "version": "2.1.0",</w:t>
      </w:r>
    </w:p>
    <w:p>
      <w:pPr>
        <w:spacing w:before="59"/>
        <w:ind w:left="903" w:right="600"/>
        <w:rPr>
          <w:rFonts w:hint="default" w:ascii="Times New Roman" w:hAnsi="Times New Roman"/>
        </w:rPr>
      </w:pPr>
      <w:r>
        <w:rPr>
          <w:rFonts w:hint="default" w:ascii="Times New Roman" w:hAnsi="Times New Roman"/>
        </w:rPr>
        <w:t xml:space="preserve">      "resolved": "https://registry.npmjs.org/is-svg/-/is-svg-2.1.0.tgz",</w:t>
      </w:r>
    </w:p>
    <w:p>
      <w:pPr>
        <w:spacing w:before="59"/>
        <w:ind w:left="903" w:right="600"/>
        <w:rPr>
          <w:rFonts w:hint="default" w:ascii="Times New Roman" w:hAnsi="Times New Roman"/>
        </w:rPr>
      </w:pPr>
      <w:r>
        <w:rPr>
          <w:rFonts w:hint="default" w:ascii="Times New Roman" w:hAnsi="Times New Roman"/>
        </w:rPr>
        <w:t xml:space="preserve">      "integrity": "sha1-z2EJDaDZ77yrhyLeum8DIgjbsOk=",</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"html-comment-regex": "^1.1.0"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"isarray": {</w:t>
      </w:r>
    </w:p>
    <w:p>
      <w:pPr>
        <w:spacing w:before="59"/>
        <w:ind w:left="903" w:right="600"/>
        <w:rPr>
          <w:rFonts w:hint="default" w:ascii="Times New Roman" w:hAnsi="Times New Roman"/>
        </w:rPr>
      </w:pPr>
      <w:r>
        <w:rPr>
          <w:rFonts w:hint="default" w:ascii="Times New Roman" w:hAnsi="Times New Roman"/>
        </w:rPr>
        <w:t xml:space="preserve">      "version": "0.0.1",</w:t>
      </w:r>
    </w:p>
    <w:p>
      <w:pPr>
        <w:spacing w:before="59"/>
        <w:ind w:left="903" w:right="600"/>
        <w:rPr>
          <w:rFonts w:hint="default" w:ascii="Times New Roman" w:hAnsi="Times New Roman"/>
        </w:rPr>
      </w:pPr>
      <w:r>
        <w:rPr>
          <w:rFonts w:hint="default" w:ascii="Times New Roman" w:hAnsi="Times New Roman"/>
        </w:rPr>
        <w:t xml:space="preserve">      "resolved": "https://registry.npmjs.org/isarray/-/isarray-0.0.1.tgz",</w:t>
      </w:r>
    </w:p>
    <w:p>
      <w:pPr>
        <w:spacing w:before="59"/>
        <w:ind w:left="903" w:right="600"/>
        <w:rPr>
          <w:rFonts w:hint="default" w:ascii="Times New Roman" w:hAnsi="Times New Roman"/>
        </w:rPr>
      </w:pPr>
      <w:r>
        <w:rPr>
          <w:rFonts w:hint="default" w:ascii="Times New Roman" w:hAnsi="Times New Roman"/>
        </w:rPr>
        <w:t xml:space="preserve">      "integrity": "sha1-ihis/Kmo9Bd+Cav8YDiTmwXR7t8="</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"jmespath": {</w:t>
      </w:r>
    </w:p>
    <w:p>
      <w:pPr>
        <w:spacing w:before="59"/>
        <w:ind w:left="903" w:right="600"/>
        <w:rPr>
          <w:rFonts w:hint="default" w:ascii="Times New Roman" w:hAnsi="Times New Roman"/>
        </w:rPr>
      </w:pPr>
      <w:r>
        <w:rPr>
          <w:rFonts w:hint="default" w:ascii="Times New Roman" w:hAnsi="Times New Roman"/>
        </w:rPr>
        <w:t xml:space="preserve">      "version": "0.15.0",</w:t>
      </w:r>
    </w:p>
    <w:p>
      <w:pPr>
        <w:spacing w:before="59"/>
        <w:ind w:left="903" w:right="600"/>
        <w:rPr>
          <w:rFonts w:hint="default" w:ascii="Times New Roman" w:hAnsi="Times New Roman"/>
        </w:rPr>
      </w:pPr>
      <w:r>
        <w:rPr>
          <w:rFonts w:hint="default" w:ascii="Times New Roman" w:hAnsi="Times New Roman"/>
        </w:rPr>
        <w:t xml:space="preserve">      "resolved": "https://registry.npmjs.org/jmespath/-/jmespath-0.15.0.tgz",</w:t>
      </w:r>
    </w:p>
    <w:p>
      <w:pPr>
        <w:spacing w:before="59"/>
        <w:ind w:left="903" w:right="600"/>
        <w:rPr>
          <w:rFonts w:hint="default" w:ascii="Times New Roman" w:hAnsi="Times New Roman"/>
        </w:rPr>
      </w:pPr>
      <w:r>
        <w:rPr>
          <w:rFonts w:hint="default" w:ascii="Times New Roman" w:hAnsi="Times New Roman"/>
        </w:rPr>
        <w:t xml:space="preserve">      "integrity": "sha1-o/Iiqarp+Wb10nx5ZRDigJF2Qhc="</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"lodash": {</w:t>
      </w:r>
    </w:p>
    <w:p>
      <w:pPr>
        <w:spacing w:before="59"/>
        <w:ind w:left="903" w:right="600"/>
        <w:rPr>
          <w:rFonts w:hint="default" w:ascii="Times New Roman" w:hAnsi="Times New Roman"/>
        </w:rPr>
      </w:pPr>
      <w:r>
        <w:rPr>
          <w:rFonts w:hint="default" w:ascii="Times New Roman" w:hAnsi="Times New Roman"/>
        </w:rPr>
        <w:t xml:space="preserve">      "version": "4.17.15",</w:t>
      </w:r>
    </w:p>
    <w:p>
      <w:pPr>
        <w:spacing w:before="59"/>
        <w:ind w:left="903" w:right="600"/>
        <w:rPr>
          <w:rFonts w:hint="default" w:ascii="Times New Roman" w:hAnsi="Times New Roman"/>
        </w:rPr>
      </w:pPr>
      <w:r>
        <w:rPr>
          <w:rFonts w:hint="default" w:ascii="Times New Roman" w:hAnsi="Times New Roman"/>
        </w:rPr>
        <w:t xml:space="preserve">      "resolved": "https://registry.npmjs.org/lodash/-/lodash-4.17.15.tgz",</w:t>
      </w:r>
    </w:p>
    <w:p>
      <w:pPr>
        <w:spacing w:before="59"/>
        <w:ind w:left="903" w:right="600"/>
        <w:rPr>
          <w:rFonts w:hint="default" w:ascii="Times New Roman" w:hAnsi="Times New Roman"/>
        </w:rPr>
      </w:pPr>
      <w:r>
        <w:rPr>
          <w:rFonts w:hint="default" w:ascii="Times New Roman" w:hAnsi="Times New Roman"/>
        </w:rPr>
        <w:t xml:space="preserve">      "integrity": "sha512-8xOcRHvCjnocdS5cpwXQXVzmmh5e5+saE2QGoeQmbKmRS6J3VQppPOIt0MnmE+4xlZoumy0GPG0D0MVIQbNA1A=="</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"md5.js": {</w:t>
      </w:r>
    </w:p>
    <w:p>
      <w:pPr>
        <w:spacing w:before="59"/>
        <w:ind w:left="903" w:right="600"/>
        <w:rPr>
          <w:rFonts w:hint="default" w:ascii="Times New Roman" w:hAnsi="Times New Roman"/>
        </w:rPr>
      </w:pPr>
      <w:r>
        <w:rPr>
          <w:rFonts w:hint="default" w:ascii="Times New Roman" w:hAnsi="Times New Roman"/>
        </w:rPr>
        <w:t xml:space="preserve">      "version": "1.3.5",</w:t>
      </w:r>
    </w:p>
    <w:p>
      <w:pPr>
        <w:spacing w:before="59"/>
        <w:ind w:left="903" w:right="600"/>
        <w:rPr>
          <w:rFonts w:hint="default" w:ascii="Times New Roman" w:hAnsi="Times New Roman"/>
        </w:rPr>
      </w:pPr>
      <w:r>
        <w:rPr>
          <w:rFonts w:hint="default" w:ascii="Times New Roman" w:hAnsi="Times New Roman"/>
        </w:rPr>
        <w:t xml:space="preserve">      "resolved": "https://registry.npmjs.org/md5.js/-/md5.js-1.3.5.tgz",</w:t>
      </w:r>
    </w:p>
    <w:p>
      <w:pPr>
        <w:spacing w:before="59"/>
        <w:ind w:left="903" w:right="600"/>
        <w:rPr>
          <w:rFonts w:hint="default" w:ascii="Times New Roman" w:hAnsi="Times New Roman"/>
        </w:rPr>
      </w:pPr>
      <w:r>
        <w:rPr>
          <w:rFonts w:hint="default" w:ascii="Times New Roman" w:hAnsi="Times New Roman"/>
        </w:rPr>
        <w:t xml:space="preserve">      "integrity": "sha512-xitP+WxNPcTTOgnTJcrhM0xvdPepipPSf3I8EIpGKeFLjt3PlJLIDG3u8EX53ZIubkb+5U2+3rELYpEhHhzdkg==",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"hash-base": "^3.0.0",</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"safe-buffer": "^5.1.2"</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"media-typer": {</w:t>
      </w:r>
    </w:p>
    <w:p>
      <w:pPr>
        <w:spacing w:before="59"/>
        <w:ind w:left="903" w:right="600"/>
        <w:rPr>
          <w:rFonts w:hint="default" w:ascii="Times New Roman" w:hAnsi="Times New Roman"/>
        </w:rPr>
      </w:pPr>
      <w:r>
        <w:rPr>
          <w:rFonts w:hint="default" w:ascii="Times New Roman" w:hAnsi="Times New Roman"/>
        </w:rPr>
        <w:t xml:space="preserve">      "version": "0.3.0",</w:t>
      </w:r>
    </w:p>
    <w:p>
      <w:pPr>
        <w:spacing w:before="59"/>
        <w:ind w:left="903" w:right="600"/>
        <w:rPr>
          <w:rFonts w:hint="default" w:ascii="Times New Roman" w:hAnsi="Times New Roman"/>
        </w:rPr>
      </w:pPr>
      <w:r>
        <w:rPr>
          <w:rFonts w:hint="default" w:ascii="Times New Roman" w:hAnsi="Times New Roman"/>
        </w:rPr>
        <w:t xml:space="preserve">      "resolved": "https://registry.npmjs.org/media-typer/-/media-typer-0.3.0.tgz",</w:t>
      </w:r>
    </w:p>
    <w:p>
      <w:pPr>
        <w:spacing w:before="59"/>
        <w:ind w:left="903" w:right="600"/>
        <w:rPr>
          <w:rFonts w:hint="default" w:ascii="Times New Roman" w:hAnsi="Times New Roman"/>
        </w:rPr>
      </w:pPr>
      <w:r>
        <w:rPr>
          <w:rFonts w:hint="default" w:ascii="Times New Roman" w:hAnsi="Times New Roman"/>
        </w:rPr>
        <w:t xml:space="preserve">      "integrity": "sha1-hxDXrwqmJvj/+hzgAWhUUmMlV0g="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"merge-descriptors": {</w:t>
      </w:r>
    </w:p>
    <w:p>
      <w:pPr>
        <w:spacing w:before="59"/>
        <w:ind w:left="903" w:right="600"/>
        <w:rPr>
          <w:rFonts w:hint="default" w:ascii="Times New Roman" w:hAnsi="Times New Roman"/>
        </w:rPr>
      </w:pPr>
      <w:r>
        <w:rPr>
          <w:rFonts w:hint="default" w:ascii="Times New Roman" w:hAnsi="Times New Roman"/>
        </w:rPr>
        <w:t xml:space="preserve">      "version": "1.0.1",</w:t>
      </w:r>
    </w:p>
    <w:p>
      <w:pPr>
        <w:spacing w:before="59"/>
        <w:ind w:left="903" w:right="600"/>
        <w:rPr>
          <w:rFonts w:hint="default" w:ascii="Times New Roman" w:hAnsi="Times New Roman"/>
        </w:rPr>
      </w:pPr>
      <w:r>
        <w:rPr>
          <w:rFonts w:hint="default" w:ascii="Times New Roman" w:hAnsi="Times New Roman"/>
        </w:rPr>
        <w:t xml:space="preserve">      "resolved": "https://registry.npmjs.org/merge-descriptors/-/merge-descriptors-1.0.1.tgz",</w:t>
      </w:r>
    </w:p>
    <w:p>
      <w:pPr>
        <w:spacing w:before="59"/>
        <w:ind w:left="903" w:right="600"/>
        <w:rPr>
          <w:rFonts w:hint="default" w:ascii="Times New Roman" w:hAnsi="Times New Roman"/>
        </w:rPr>
      </w:pPr>
      <w:r>
        <w:rPr>
          <w:rFonts w:hint="default" w:ascii="Times New Roman" w:hAnsi="Times New Roman"/>
        </w:rPr>
        <w:t xml:space="preserve">      "integrity": "sha1-sAqqVW3YtEVoFQ7J0blT8/kMu2E="</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"methods": {</w:t>
      </w:r>
    </w:p>
    <w:p>
      <w:pPr>
        <w:spacing w:before="59"/>
        <w:ind w:left="903" w:right="600"/>
        <w:rPr>
          <w:rFonts w:hint="default" w:ascii="Times New Roman" w:hAnsi="Times New Roman"/>
        </w:rPr>
      </w:pPr>
      <w:r>
        <w:rPr>
          <w:rFonts w:hint="default" w:ascii="Times New Roman" w:hAnsi="Times New Roman"/>
        </w:rPr>
        <w:t xml:space="preserve">      "version": "1.1.2",</w:t>
      </w:r>
    </w:p>
    <w:p>
      <w:pPr>
        <w:spacing w:before="59"/>
        <w:ind w:left="903" w:right="600"/>
        <w:rPr>
          <w:rFonts w:hint="default" w:ascii="Times New Roman" w:hAnsi="Times New Roman"/>
        </w:rPr>
      </w:pPr>
      <w:r>
        <w:rPr>
          <w:rFonts w:hint="default" w:ascii="Times New Roman" w:hAnsi="Times New Roman"/>
        </w:rPr>
        <w:t xml:space="preserve">      "resolved": "https://registry.npmjs.org/methods/-/methods-1.1.2.tgz",</w:t>
      </w:r>
    </w:p>
    <w:p>
      <w:pPr>
        <w:spacing w:before="59"/>
        <w:ind w:left="903" w:right="600"/>
        <w:rPr>
          <w:rFonts w:hint="default" w:ascii="Times New Roman" w:hAnsi="Times New Roman"/>
        </w:rPr>
      </w:pPr>
      <w:r>
        <w:rPr>
          <w:rFonts w:hint="default" w:ascii="Times New Roman" w:hAnsi="Times New Roman"/>
        </w:rPr>
        <w:t xml:space="preserve">      "integrity": "sha1-VSmk1nZUE07cxSZmVoNbD4Ua/O4="</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"miller-rabin": {</w:t>
      </w:r>
    </w:p>
    <w:p>
      <w:pPr>
        <w:spacing w:before="59"/>
        <w:ind w:left="903" w:right="600"/>
        <w:rPr>
          <w:rFonts w:hint="default" w:ascii="Times New Roman" w:hAnsi="Times New Roman"/>
        </w:rPr>
      </w:pPr>
      <w:r>
        <w:rPr>
          <w:rFonts w:hint="default" w:ascii="Times New Roman" w:hAnsi="Times New Roman"/>
        </w:rPr>
        <w:t xml:space="preserve">      "version": "4.0.1",</w:t>
      </w:r>
    </w:p>
    <w:p>
      <w:pPr>
        <w:spacing w:before="59"/>
        <w:ind w:left="903" w:right="600"/>
        <w:rPr>
          <w:rFonts w:hint="default" w:ascii="Times New Roman" w:hAnsi="Times New Roman"/>
        </w:rPr>
      </w:pPr>
      <w:r>
        <w:rPr>
          <w:rFonts w:hint="default" w:ascii="Times New Roman" w:hAnsi="Times New Roman"/>
        </w:rPr>
        <w:t xml:space="preserve">      "resolved": "https://registry.npmjs.org/miller-rabin/-/miller-rabin-4.0.1.tgz",</w:t>
      </w:r>
    </w:p>
    <w:p>
      <w:pPr>
        <w:spacing w:before="59"/>
        <w:ind w:left="903" w:right="600"/>
        <w:rPr>
          <w:rFonts w:hint="default" w:ascii="Times New Roman" w:hAnsi="Times New Roman"/>
        </w:rPr>
      </w:pPr>
      <w:r>
        <w:rPr>
          <w:rFonts w:hint="default" w:ascii="Times New Roman" w:hAnsi="Times New Roman"/>
        </w:rPr>
        <w:t xml:space="preserve">      "integrity": "sha512-115fLhvZVqWwHPbClyntxEVfVDfl9DLLTuJvq3g2O/Oxi8AiNouAHvDSzHS0viUJc+V5vm3eq91Xwqn9dp4jRA==",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"bn.js": "^4.0.0",</w:t>
      </w:r>
    </w:p>
    <w:p>
      <w:pPr>
        <w:spacing w:before="59"/>
        <w:ind w:left="903" w:right="600"/>
        <w:rPr>
          <w:rFonts w:hint="default" w:ascii="Times New Roman" w:hAnsi="Times New Roman"/>
        </w:rPr>
      </w:pPr>
      <w:r>
        <w:rPr>
          <w:rFonts w:hint="default" w:ascii="Times New Roman" w:hAnsi="Times New Roman"/>
        </w:rPr>
        <w:t xml:space="preserve">        "brorand": "^1.0.1"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"mime": {</w:t>
      </w:r>
    </w:p>
    <w:p>
      <w:pPr>
        <w:spacing w:before="59"/>
        <w:ind w:left="903" w:right="600"/>
        <w:rPr>
          <w:rFonts w:hint="default" w:ascii="Times New Roman" w:hAnsi="Times New Roman"/>
        </w:rPr>
      </w:pPr>
      <w:r>
        <w:rPr>
          <w:rFonts w:hint="default" w:ascii="Times New Roman" w:hAnsi="Times New Roman"/>
        </w:rPr>
        <w:t xml:space="preserve">      "version": "1.6.0",</w:t>
      </w:r>
    </w:p>
    <w:p>
      <w:pPr>
        <w:spacing w:before="59"/>
        <w:ind w:left="903" w:right="600"/>
        <w:rPr>
          <w:rFonts w:hint="default" w:ascii="Times New Roman" w:hAnsi="Times New Roman"/>
        </w:rPr>
      </w:pPr>
      <w:r>
        <w:rPr>
          <w:rFonts w:hint="default" w:ascii="Times New Roman" w:hAnsi="Times New Roman"/>
        </w:rPr>
        <w:t xml:space="preserve">      "resolved": "https://registry.npmjs.org/mime/-/mime-1.6.0.tgz",</w:t>
      </w:r>
    </w:p>
    <w:p>
      <w:pPr>
        <w:spacing w:before="59"/>
        <w:ind w:left="903" w:right="600"/>
        <w:rPr>
          <w:rFonts w:hint="default" w:ascii="Times New Roman" w:hAnsi="Times New Roman"/>
        </w:rPr>
      </w:pPr>
      <w:r>
        <w:rPr>
          <w:rFonts w:hint="default" w:ascii="Times New Roman" w:hAnsi="Times New Roman"/>
        </w:rPr>
        <w:t xml:space="preserve">      "integrity": "sha512-x0Vn8spI+wuJ1O6S7gnbaQg8Pxh4NNHb7KSINmEWKiPE4RKOplvijn+NkmYmmRgP68mc70j2EbeTFRsrswaQeg=="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"mime-db": {</w:t>
      </w:r>
    </w:p>
    <w:p>
      <w:pPr>
        <w:spacing w:before="59"/>
        <w:ind w:left="903" w:right="600"/>
        <w:rPr>
          <w:rFonts w:hint="default" w:ascii="Times New Roman" w:hAnsi="Times New Roman"/>
        </w:rPr>
      </w:pPr>
      <w:r>
        <w:rPr>
          <w:rFonts w:hint="default" w:ascii="Times New Roman" w:hAnsi="Times New Roman"/>
        </w:rPr>
        <w:t xml:space="preserve">      "version": "1.43.0",</w:t>
      </w:r>
    </w:p>
    <w:p>
      <w:pPr>
        <w:spacing w:before="59"/>
        <w:ind w:left="903" w:right="600"/>
        <w:rPr>
          <w:rFonts w:hint="default" w:ascii="Times New Roman" w:hAnsi="Times New Roman"/>
        </w:rPr>
      </w:pPr>
      <w:r>
        <w:rPr>
          <w:rFonts w:hint="default" w:ascii="Times New Roman" w:hAnsi="Times New Roman"/>
        </w:rPr>
        <w:t xml:space="preserve">      "resolved": "https://registry.npmjs.org/mime-db/-/mime-db-1.43.0.tgz",</w:t>
      </w:r>
    </w:p>
    <w:p>
      <w:pPr>
        <w:spacing w:before="59"/>
        <w:ind w:left="903" w:right="600"/>
        <w:rPr>
          <w:rFonts w:hint="default" w:ascii="Times New Roman" w:hAnsi="Times New Roman"/>
        </w:rPr>
      </w:pPr>
      <w:r>
        <w:rPr>
          <w:rFonts w:hint="default" w:ascii="Times New Roman" w:hAnsi="Times New Roman"/>
        </w:rPr>
        <w:t xml:space="preserve">      "integrity": "sha512-+5dsGEEovYbT8UY9yD7eE4XTc4UwJ1jBYlgaQQF38ENsKR3wj/8q8RFZrF9WIZpB2V1ArTVFUva8sAul1NzRzQ=="</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"mime-types": {</w:t>
      </w:r>
    </w:p>
    <w:p>
      <w:pPr>
        <w:spacing w:before="59"/>
        <w:ind w:left="903" w:right="600"/>
        <w:rPr>
          <w:rFonts w:hint="default" w:ascii="Times New Roman" w:hAnsi="Times New Roman"/>
        </w:rPr>
      </w:pPr>
      <w:r>
        <w:rPr>
          <w:rFonts w:hint="default" w:ascii="Times New Roman" w:hAnsi="Times New Roman"/>
        </w:rPr>
        <w:t xml:space="preserve">      "version": "2.1.26",</w:t>
      </w:r>
    </w:p>
    <w:p>
      <w:pPr>
        <w:spacing w:before="59"/>
        <w:ind w:left="903" w:right="600"/>
        <w:rPr>
          <w:rFonts w:hint="default" w:ascii="Times New Roman" w:hAnsi="Times New Roman"/>
        </w:rPr>
      </w:pPr>
      <w:r>
        <w:rPr>
          <w:rFonts w:hint="default" w:ascii="Times New Roman" w:hAnsi="Times New Roman"/>
        </w:rPr>
        <w:t xml:space="preserve">      "resolved": "https://registry.npmjs.org/mime-types/-/mime-types-2.1.26.tgz",</w:t>
      </w:r>
    </w:p>
    <w:p>
      <w:pPr>
        <w:spacing w:before="59"/>
        <w:ind w:left="903" w:right="600"/>
        <w:rPr>
          <w:rFonts w:hint="default" w:ascii="Times New Roman" w:hAnsi="Times New Roman"/>
        </w:rPr>
      </w:pPr>
      <w:r>
        <w:rPr>
          <w:rFonts w:hint="default" w:ascii="Times New Roman" w:hAnsi="Times New Roman"/>
        </w:rPr>
        <w:t xml:space="preserve">      "integrity": "sha512-01paPWYgLrkqAyrlDorC1uDwl2p3qZT7yl806vW7DvDoxwXi46jsjFbg+WdwotBIk6/MbEhO/dh5aZ5sNj/dWQ==",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"mime-db": "1.43.0"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"minimalistic-assert": {</w:t>
      </w:r>
    </w:p>
    <w:p>
      <w:pPr>
        <w:spacing w:before="59"/>
        <w:ind w:left="903" w:right="600"/>
        <w:rPr>
          <w:rFonts w:hint="default" w:ascii="Times New Roman" w:hAnsi="Times New Roman"/>
        </w:rPr>
      </w:pPr>
      <w:r>
        <w:rPr>
          <w:rFonts w:hint="default" w:ascii="Times New Roman" w:hAnsi="Times New Roman"/>
        </w:rPr>
        <w:t xml:space="preserve">      "version": "1.0.1",</w:t>
      </w:r>
    </w:p>
    <w:p>
      <w:pPr>
        <w:spacing w:before="59"/>
        <w:ind w:left="903" w:right="600"/>
        <w:rPr>
          <w:rFonts w:hint="default" w:ascii="Times New Roman" w:hAnsi="Times New Roman"/>
        </w:rPr>
      </w:pPr>
      <w:r>
        <w:rPr>
          <w:rFonts w:hint="default" w:ascii="Times New Roman" w:hAnsi="Times New Roman"/>
        </w:rPr>
        <w:t xml:space="preserve">      "resolved": "https://registry.npmjs.org/minimalistic-assert/-/minimalistic-assert-1.0.1.tgz",</w:t>
      </w:r>
    </w:p>
    <w:p>
      <w:pPr>
        <w:spacing w:before="59"/>
        <w:ind w:left="903" w:right="600"/>
        <w:rPr>
          <w:rFonts w:hint="default" w:ascii="Times New Roman" w:hAnsi="Times New Roman"/>
        </w:rPr>
      </w:pPr>
      <w:r>
        <w:rPr>
          <w:rFonts w:hint="default" w:ascii="Times New Roman" w:hAnsi="Times New Roman"/>
        </w:rPr>
        <w:t xml:space="preserve">      "integrity": "sha512-UtJcAD4yEaGtjPezWuO9wC4nwUnVH/8/Im3yEHQP4b67cXlD/Qr9hdITCU1xDbSEXg2XKNaP8jsReV7vQd00/A=="</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"minimalistic-crypto-utils": {</w:t>
      </w:r>
    </w:p>
    <w:p>
      <w:pPr>
        <w:spacing w:before="59"/>
        <w:ind w:left="903" w:right="600"/>
        <w:rPr>
          <w:rFonts w:hint="default" w:ascii="Times New Roman" w:hAnsi="Times New Roman"/>
        </w:rPr>
      </w:pPr>
      <w:r>
        <w:rPr>
          <w:rFonts w:hint="default" w:ascii="Times New Roman" w:hAnsi="Times New Roman"/>
        </w:rPr>
        <w:t xml:space="preserve">      "version": "1.0.1",</w:t>
      </w:r>
    </w:p>
    <w:p>
      <w:pPr>
        <w:spacing w:before="59"/>
        <w:ind w:left="903" w:right="600"/>
        <w:rPr>
          <w:rFonts w:hint="default" w:ascii="Times New Roman" w:hAnsi="Times New Roman"/>
        </w:rPr>
      </w:pPr>
      <w:r>
        <w:rPr>
          <w:rFonts w:hint="default" w:ascii="Times New Roman" w:hAnsi="Times New Roman"/>
        </w:rPr>
        <w:t xml:space="preserve">      "resolved": "https://registry.npmjs.org/minimalistic-crypto-utils/-/minimalistic-crypto-utils-1.0.1.tgz",</w:t>
      </w:r>
    </w:p>
    <w:p>
      <w:pPr>
        <w:spacing w:before="59"/>
        <w:ind w:left="903" w:right="600"/>
        <w:rPr>
          <w:rFonts w:hint="default" w:ascii="Times New Roman" w:hAnsi="Times New Roman"/>
        </w:rPr>
      </w:pPr>
      <w:r>
        <w:rPr>
          <w:rFonts w:hint="default" w:ascii="Times New Roman" w:hAnsi="Times New Roman"/>
        </w:rPr>
        <w:t xml:space="preserve">      "integrity": "sha1-9sAMHAsIIkblxNmd+4x8CDsrWCo="</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"minimist": {</w:t>
      </w:r>
    </w:p>
    <w:p>
      <w:pPr>
        <w:spacing w:before="59"/>
        <w:ind w:left="903" w:right="600"/>
        <w:rPr>
          <w:rFonts w:hint="default" w:ascii="Times New Roman" w:hAnsi="Times New Roman"/>
        </w:rPr>
      </w:pPr>
      <w:r>
        <w:rPr>
          <w:rFonts w:hint="default" w:ascii="Times New Roman" w:hAnsi="Times New Roman"/>
        </w:rPr>
        <w:t xml:space="preserve">      "version": "1.2.5",</w:t>
      </w:r>
    </w:p>
    <w:p>
      <w:pPr>
        <w:spacing w:before="59"/>
        <w:ind w:left="903" w:right="600"/>
        <w:rPr>
          <w:rFonts w:hint="default" w:ascii="Times New Roman" w:hAnsi="Times New Roman"/>
        </w:rPr>
      </w:pPr>
      <w:r>
        <w:rPr>
          <w:rFonts w:hint="default" w:ascii="Times New Roman" w:hAnsi="Times New Roman"/>
        </w:rPr>
        <w:t xml:space="preserve">      "resolved": "https://registry.npmjs.org/minimist/-/minimist-1.2.5.tgz",</w:t>
      </w:r>
    </w:p>
    <w:p>
      <w:pPr>
        <w:spacing w:before="59"/>
        <w:ind w:left="903" w:right="600"/>
        <w:rPr>
          <w:rFonts w:hint="default" w:ascii="Times New Roman" w:hAnsi="Times New Roman"/>
        </w:rPr>
      </w:pPr>
      <w:r>
        <w:rPr>
          <w:rFonts w:hint="default" w:ascii="Times New Roman" w:hAnsi="Times New Roman"/>
        </w:rPr>
        <w:t xml:space="preserve">      "integrity": "sha512-FM9nNUYrRBAELZQT3xeZQ7fmMOBg6nWNmJKTcgsJeaLstP/UODVpGsr5OhXhhXg6f+qtJ8uiZ+PUxkDWcgIXLw=="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"mkdirp": {</w:t>
      </w:r>
    </w:p>
    <w:p>
      <w:pPr>
        <w:spacing w:before="59"/>
        <w:ind w:left="903" w:right="600"/>
        <w:rPr>
          <w:rFonts w:hint="default" w:ascii="Times New Roman" w:hAnsi="Times New Roman"/>
        </w:rPr>
      </w:pPr>
      <w:r>
        <w:rPr>
          <w:rFonts w:hint="default" w:ascii="Times New Roman" w:hAnsi="Times New Roman"/>
        </w:rPr>
        <w:t xml:space="preserve">      "version": "0.5.4",</w:t>
      </w:r>
    </w:p>
    <w:p>
      <w:pPr>
        <w:spacing w:before="59"/>
        <w:ind w:left="903" w:right="600"/>
        <w:rPr>
          <w:rFonts w:hint="default" w:ascii="Times New Roman" w:hAnsi="Times New Roman"/>
        </w:rPr>
      </w:pPr>
      <w:r>
        <w:rPr>
          <w:rFonts w:hint="default" w:ascii="Times New Roman" w:hAnsi="Times New Roman"/>
        </w:rPr>
        <w:t xml:space="preserve">      "resolved": "https://registry.npmjs.org/mkdirp/-/mkdirp-0.5.4.tgz",</w:t>
      </w:r>
    </w:p>
    <w:p>
      <w:pPr>
        <w:spacing w:before="59"/>
        <w:ind w:left="903" w:right="600"/>
        <w:rPr>
          <w:rFonts w:hint="default" w:ascii="Times New Roman" w:hAnsi="Times New Roman"/>
        </w:rPr>
      </w:pPr>
      <w:r>
        <w:rPr>
          <w:rFonts w:hint="default" w:ascii="Times New Roman" w:hAnsi="Times New Roman"/>
        </w:rPr>
        <w:t xml:space="preserve">      "integrity": "sha512-iG9AK/dJLtJ0XNgTuDbSyNS3zECqDlAhnQW4CsNxBG3LQJBbHmRX1egw39DmtOdCAqY+dKXV+sgPgilNWUKMVw==",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"minimist": "^1.2.5"</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"ms": {</w:t>
      </w:r>
    </w:p>
    <w:p>
      <w:pPr>
        <w:spacing w:before="59"/>
        <w:ind w:left="903" w:right="600"/>
        <w:rPr>
          <w:rFonts w:hint="default" w:ascii="Times New Roman" w:hAnsi="Times New Roman"/>
        </w:rPr>
      </w:pPr>
      <w:r>
        <w:rPr>
          <w:rFonts w:hint="default" w:ascii="Times New Roman" w:hAnsi="Times New Roman"/>
        </w:rPr>
        <w:t xml:space="preserve">      "version": "2.0.0",</w:t>
      </w:r>
    </w:p>
    <w:p>
      <w:pPr>
        <w:spacing w:before="59"/>
        <w:ind w:left="903" w:right="600"/>
        <w:rPr>
          <w:rFonts w:hint="default" w:ascii="Times New Roman" w:hAnsi="Times New Roman"/>
        </w:rPr>
      </w:pPr>
      <w:r>
        <w:rPr>
          <w:rFonts w:hint="default" w:ascii="Times New Roman" w:hAnsi="Times New Roman"/>
        </w:rPr>
        <w:t xml:space="preserve">      "resolved": "https://registry.npmjs.org/ms/-/ms-2.0.0.tgz",</w:t>
      </w:r>
    </w:p>
    <w:p>
      <w:pPr>
        <w:spacing w:before="59"/>
        <w:ind w:left="903" w:right="600"/>
        <w:rPr>
          <w:rFonts w:hint="default" w:ascii="Times New Roman" w:hAnsi="Times New Roman"/>
        </w:rPr>
      </w:pPr>
      <w:r>
        <w:rPr>
          <w:rFonts w:hint="default" w:ascii="Times New Roman" w:hAnsi="Times New Roman"/>
        </w:rPr>
        <w:t xml:space="preserve">      "integrity": "sha1-VgiurfwAvmwpAd9fmGF4jeDVl8g="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"multer": {</w:t>
      </w:r>
    </w:p>
    <w:p>
      <w:pPr>
        <w:spacing w:before="59"/>
        <w:ind w:left="903" w:right="600"/>
        <w:rPr>
          <w:rFonts w:hint="default" w:ascii="Times New Roman" w:hAnsi="Times New Roman"/>
        </w:rPr>
      </w:pPr>
      <w:r>
        <w:rPr>
          <w:rFonts w:hint="default" w:ascii="Times New Roman" w:hAnsi="Times New Roman"/>
        </w:rPr>
        <w:t xml:space="preserve">      "version": "1.4.2",</w:t>
      </w:r>
    </w:p>
    <w:p>
      <w:pPr>
        <w:spacing w:before="59"/>
        <w:ind w:left="903" w:right="600"/>
        <w:rPr>
          <w:rFonts w:hint="default" w:ascii="Times New Roman" w:hAnsi="Times New Roman"/>
        </w:rPr>
      </w:pPr>
      <w:r>
        <w:rPr>
          <w:rFonts w:hint="default" w:ascii="Times New Roman" w:hAnsi="Times New Roman"/>
        </w:rPr>
        <w:t xml:space="preserve">      "resolved": "https://registry.npmjs.org/multer/-/multer-1.4.2.tgz",</w:t>
      </w:r>
    </w:p>
    <w:p>
      <w:pPr>
        <w:spacing w:before="59"/>
        <w:ind w:left="903" w:right="600"/>
        <w:rPr>
          <w:rFonts w:hint="default" w:ascii="Times New Roman" w:hAnsi="Times New Roman"/>
        </w:rPr>
      </w:pPr>
      <w:r>
        <w:rPr>
          <w:rFonts w:hint="default" w:ascii="Times New Roman" w:hAnsi="Times New Roman"/>
        </w:rPr>
        <w:t xml:space="preserve">      "integrity": "sha512-xY8pX7V+ybyUpbYMxtjM9KAiD9ixtg5/JkeKUTD6xilfDv0vzzOFcCp4Ljb1UU3tSOM3VTZtKo63OmzOrGi3Cg==",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"append-field": "^1.0.0",</w:t>
      </w:r>
    </w:p>
    <w:p>
      <w:pPr>
        <w:spacing w:before="59"/>
        <w:ind w:left="903" w:right="600"/>
        <w:rPr>
          <w:rFonts w:hint="default" w:ascii="Times New Roman" w:hAnsi="Times New Roman"/>
        </w:rPr>
      </w:pPr>
      <w:r>
        <w:rPr>
          <w:rFonts w:hint="default" w:ascii="Times New Roman" w:hAnsi="Times New Roman"/>
        </w:rPr>
        <w:t xml:space="preserve">        "busboy": "^0.2.11",</w:t>
      </w:r>
    </w:p>
    <w:p>
      <w:pPr>
        <w:spacing w:before="59"/>
        <w:ind w:left="903" w:right="600"/>
        <w:rPr>
          <w:rFonts w:hint="default" w:ascii="Times New Roman" w:hAnsi="Times New Roman"/>
        </w:rPr>
      </w:pPr>
      <w:r>
        <w:rPr>
          <w:rFonts w:hint="default" w:ascii="Times New Roman" w:hAnsi="Times New Roman"/>
        </w:rPr>
        <w:t xml:space="preserve">        "concat-stream": "^1.5.2",</w:t>
      </w:r>
    </w:p>
    <w:p>
      <w:pPr>
        <w:spacing w:before="59"/>
        <w:ind w:left="903" w:right="600"/>
        <w:rPr>
          <w:rFonts w:hint="default" w:ascii="Times New Roman" w:hAnsi="Times New Roman"/>
        </w:rPr>
      </w:pPr>
      <w:r>
        <w:rPr>
          <w:rFonts w:hint="default" w:ascii="Times New Roman" w:hAnsi="Times New Roman"/>
        </w:rPr>
        <w:t xml:space="preserve">        "mkdirp": "^0.5.1",</w:t>
      </w:r>
    </w:p>
    <w:p>
      <w:pPr>
        <w:spacing w:before="59"/>
        <w:ind w:left="903" w:right="600"/>
        <w:rPr>
          <w:rFonts w:hint="default" w:ascii="Times New Roman" w:hAnsi="Times New Roman"/>
        </w:rPr>
      </w:pPr>
      <w:r>
        <w:rPr>
          <w:rFonts w:hint="default" w:ascii="Times New Roman" w:hAnsi="Times New Roman"/>
        </w:rPr>
        <w:t xml:space="preserve">        "object-assign": "^4.1.1",</w:t>
      </w:r>
    </w:p>
    <w:p>
      <w:pPr>
        <w:spacing w:before="59"/>
        <w:ind w:left="903" w:right="600"/>
        <w:rPr>
          <w:rFonts w:hint="default" w:ascii="Times New Roman" w:hAnsi="Times New Roman"/>
        </w:rPr>
      </w:pPr>
      <w:r>
        <w:rPr>
          <w:rFonts w:hint="default" w:ascii="Times New Roman" w:hAnsi="Times New Roman"/>
        </w:rPr>
        <w:t xml:space="preserve">        "on-finished": "^2.3.0",</w:t>
      </w:r>
    </w:p>
    <w:p>
      <w:pPr>
        <w:spacing w:before="59"/>
        <w:ind w:left="903" w:right="600"/>
        <w:rPr>
          <w:rFonts w:hint="default" w:ascii="Times New Roman" w:hAnsi="Times New Roman"/>
        </w:rPr>
      </w:pPr>
      <w:r>
        <w:rPr>
          <w:rFonts w:hint="default" w:ascii="Times New Roman" w:hAnsi="Times New Roman"/>
        </w:rPr>
        <w:t xml:space="preserve">        "type-is": "^1.6.4",</w:t>
      </w:r>
    </w:p>
    <w:p>
      <w:pPr>
        <w:spacing w:before="59"/>
        <w:ind w:left="903" w:right="600"/>
        <w:rPr>
          <w:rFonts w:hint="default" w:ascii="Times New Roman" w:hAnsi="Times New Roman"/>
        </w:rPr>
      </w:pPr>
      <w:r>
        <w:rPr>
          <w:rFonts w:hint="default" w:ascii="Times New Roman" w:hAnsi="Times New Roman"/>
        </w:rPr>
        <w:t xml:space="preserve">        "xtend": "^4.0.0"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"multer-s3": {</w:t>
      </w:r>
    </w:p>
    <w:p>
      <w:pPr>
        <w:spacing w:before="59"/>
        <w:ind w:left="903" w:right="600"/>
        <w:rPr>
          <w:rFonts w:hint="default" w:ascii="Times New Roman" w:hAnsi="Times New Roman"/>
        </w:rPr>
      </w:pPr>
      <w:r>
        <w:rPr>
          <w:rFonts w:hint="default" w:ascii="Times New Roman" w:hAnsi="Times New Roman"/>
        </w:rPr>
        <w:t xml:space="preserve">      "version": "2.9.0",</w:t>
      </w:r>
    </w:p>
    <w:p>
      <w:pPr>
        <w:spacing w:before="59"/>
        <w:ind w:left="903" w:right="600"/>
        <w:rPr>
          <w:rFonts w:hint="default" w:ascii="Times New Roman" w:hAnsi="Times New Roman"/>
        </w:rPr>
      </w:pPr>
      <w:r>
        <w:rPr>
          <w:rFonts w:hint="default" w:ascii="Times New Roman" w:hAnsi="Times New Roman"/>
        </w:rPr>
        <w:t xml:space="preserve">      "resolved": "https://registry.npmjs.org/multer-s3/-/multer-s3-2.9.0.tgz",</w:t>
      </w:r>
    </w:p>
    <w:p>
      <w:pPr>
        <w:spacing w:before="59"/>
        <w:ind w:left="903" w:right="600"/>
        <w:rPr>
          <w:rFonts w:hint="default" w:ascii="Times New Roman" w:hAnsi="Times New Roman"/>
        </w:rPr>
      </w:pPr>
      <w:r>
        <w:rPr>
          <w:rFonts w:hint="default" w:ascii="Times New Roman" w:hAnsi="Times New Roman"/>
        </w:rPr>
        <w:t xml:space="preserve">      "integrity": "sha512-qLF8pCD5HhXLLd954q49B63x3bk6Fe0jqD3eM0FVcGtqhiSVuTrchEDAo0mnO5pc34cMuX/CVCCbPkGTjX2xUA==",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"file-type": "^3.3.0",</w:t>
      </w:r>
    </w:p>
    <w:p>
      <w:pPr>
        <w:spacing w:before="59"/>
        <w:ind w:left="903" w:right="600"/>
        <w:rPr>
          <w:rFonts w:hint="default" w:ascii="Times New Roman" w:hAnsi="Times New Roman"/>
        </w:rPr>
      </w:pPr>
      <w:r>
        <w:rPr>
          <w:rFonts w:hint="default" w:ascii="Times New Roman" w:hAnsi="Times New Roman"/>
        </w:rPr>
        <w:t xml:space="preserve">        "is-svg": "^2.1.0",</w:t>
      </w:r>
    </w:p>
    <w:p>
      <w:pPr>
        <w:spacing w:before="59"/>
        <w:ind w:left="903" w:right="600"/>
        <w:rPr>
          <w:rFonts w:hint="default" w:ascii="Times New Roman" w:hAnsi="Times New Roman"/>
        </w:rPr>
      </w:pPr>
      <w:r>
        <w:rPr>
          <w:rFonts w:hint="default" w:ascii="Times New Roman" w:hAnsi="Times New Roman"/>
        </w:rPr>
        <w:t xml:space="preserve">        "run-parallel": "^1.1.6"</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"negotiator": {</w:t>
      </w:r>
    </w:p>
    <w:p>
      <w:pPr>
        <w:spacing w:before="59"/>
        <w:ind w:left="903" w:right="600"/>
        <w:rPr>
          <w:rFonts w:hint="default" w:ascii="Times New Roman" w:hAnsi="Times New Roman"/>
        </w:rPr>
      </w:pPr>
      <w:r>
        <w:rPr>
          <w:rFonts w:hint="default" w:ascii="Times New Roman" w:hAnsi="Times New Roman"/>
        </w:rPr>
        <w:t xml:space="preserve">      "version": "0.6.2",</w:t>
      </w:r>
    </w:p>
    <w:p>
      <w:pPr>
        <w:spacing w:before="59"/>
        <w:ind w:left="903" w:right="600"/>
        <w:rPr>
          <w:rFonts w:hint="default" w:ascii="Times New Roman" w:hAnsi="Times New Roman"/>
        </w:rPr>
      </w:pPr>
      <w:r>
        <w:rPr>
          <w:rFonts w:hint="default" w:ascii="Times New Roman" w:hAnsi="Times New Roman"/>
        </w:rPr>
        <w:t xml:space="preserve">      "resolved": "https://registry.npmjs.org/negotiator/-/negotiator-0.6.2.tgz",</w:t>
      </w:r>
    </w:p>
    <w:p>
      <w:pPr>
        <w:spacing w:before="59"/>
        <w:ind w:left="903" w:right="600"/>
        <w:rPr>
          <w:rFonts w:hint="default" w:ascii="Times New Roman" w:hAnsi="Times New Roman"/>
        </w:rPr>
      </w:pPr>
      <w:r>
        <w:rPr>
          <w:rFonts w:hint="default" w:ascii="Times New Roman" w:hAnsi="Times New Roman"/>
        </w:rPr>
        <w:t xml:space="preserve">      "integrity": "sha512-hZXc7K2e+PgeI1eDBe/10Ard4ekbfrrqG8Ep+8Jmf4JID2bNg7NvCPOZN+kfF574pFQI7mum2AUqDidoKqcTOw=="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"object-assign": {</w:t>
      </w:r>
    </w:p>
    <w:p>
      <w:pPr>
        <w:spacing w:before="59"/>
        <w:ind w:left="903" w:right="600"/>
        <w:rPr>
          <w:rFonts w:hint="default" w:ascii="Times New Roman" w:hAnsi="Times New Roman"/>
        </w:rPr>
      </w:pPr>
      <w:r>
        <w:rPr>
          <w:rFonts w:hint="default" w:ascii="Times New Roman" w:hAnsi="Times New Roman"/>
        </w:rPr>
        <w:t xml:space="preserve">      "version": "4.1.1",</w:t>
      </w:r>
    </w:p>
    <w:p>
      <w:pPr>
        <w:spacing w:before="59"/>
        <w:ind w:left="903" w:right="600"/>
        <w:rPr>
          <w:rFonts w:hint="default" w:ascii="Times New Roman" w:hAnsi="Times New Roman"/>
        </w:rPr>
      </w:pPr>
      <w:r>
        <w:rPr>
          <w:rFonts w:hint="default" w:ascii="Times New Roman" w:hAnsi="Times New Roman"/>
        </w:rPr>
        <w:t xml:space="preserve">      "resolved": "https://registry.npmjs.org/object-assign/-/object-assign-4.1.1.tgz",</w:t>
      </w:r>
    </w:p>
    <w:p>
      <w:pPr>
        <w:spacing w:before="59"/>
        <w:ind w:left="903" w:right="600"/>
        <w:rPr>
          <w:rFonts w:hint="default" w:ascii="Times New Roman" w:hAnsi="Times New Roman"/>
        </w:rPr>
      </w:pPr>
      <w:r>
        <w:rPr>
          <w:rFonts w:hint="default" w:ascii="Times New Roman" w:hAnsi="Times New Roman"/>
        </w:rPr>
        <w:t xml:space="preserve">      "integrity": "sha1-IQmtx5ZYh8/AXLvUQsrIv7s2CGM="</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"on-finished": {</w:t>
      </w:r>
    </w:p>
    <w:p>
      <w:pPr>
        <w:spacing w:before="59"/>
        <w:ind w:left="903" w:right="600"/>
        <w:rPr>
          <w:rFonts w:hint="default" w:ascii="Times New Roman" w:hAnsi="Times New Roman"/>
        </w:rPr>
      </w:pPr>
      <w:r>
        <w:rPr>
          <w:rFonts w:hint="default" w:ascii="Times New Roman" w:hAnsi="Times New Roman"/>
        </w:rPr>
        <w:t xml:space="preserve">      "version": "2.3.0",</w:t>
      </w:r>
    </w:p>
    <w:p>
      <w:pPr>
        <w:spacing w:before="59"/>
        <w:ind w:left="903" w:right="600"/>
        <w:rPr>
          <w:rFonts w:hint="default" w:ascii="Times New Roman" w:hAnsi="Times New Roman"/>
        </w:rPr>
      </w:pPr>
      <w:r>
        <w:rPr>
          <w:rFonts w:hint="default" w:ascii="Times New Roman" w:hAnsi="Times New Roman"/>
        </w:rPr>
        <w:t xml:space="preserve">      "resolved": "https://registry.npmjs.org/on-finished/-/on-finished-2.3.0.tgz",</w:t>
      </w:r>
    </w:p>
    <w:p>
      <w:pPr>
        <w:spacing w:before="59"/>
        <w:ind w:left="903" w:right="600"/>
        <w:rPr>
          <w:rFonts w:hint="default" w:ascii="Times New Roman" w:hAnsi="Times New Roman"/>
        </w:rPr>
      </w:pPr>
      <w:r>
        <w:rPr>
          <w:rFonts w:hint="default" w:ascii="Times New Roman" w:hAnsi="Times New Roman"/>
        </w:rPr>
        <w:t xml:space="preserve">      "integrity": "sha1-IPEzZIGwg811M3mSoWlxqi2QaUc=",</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"ee-first": "1.1.1"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"parse-asn1": {</w:t>
      </w:r>
    </w:p>
    <w:p>
      <w:pPr>
        <w:spacing w:before="59"/>
        <w:ind w:left="903" w:right="600"/>
        <w:rPr>
          <w:rFonts w:hint="default" w:ascii="Times New Roman" w:hAnsi="Times New Roman"/>
        </w:rPr>
      </w:pPr>
      <w:r>
        <w:rPr>
          <w:rFonts w:hint="default" w:ascii="Times New Roman" w:hAnsi="Times New Roman"/>
        </w:rPr>
        <w:t xml:space="preserve">      "version": "5.1.5",</w:t>
      </w:r>
    </w:p>
    <w:p>
      <w:pPr>
        <w:spacing w:before="59"/>
        <w:ind w:left="903" w:right="600"/>
        <w:rPr>
          <w:rFonts w:hint="default" w:ascii="Times New Roman" w:hAnsi="Times New Roman"/>
        </w:rPr>
      </w:pPr>
      <w:r>
        <w:rPr>
          <w:rFonts w:hint="default" w:ascii="Times New Roman" w:hAnsi="Times New Roman"/>
        </w:rPr>
        <w:t xml:space="preserve">      "resolved": "https://registry.npmjs.org/parse-asn1/-/parse-asn1-5.1.5.tgz",</w:t>
      </w:r>
    </w:p>
    <w:p>
      <w:pPr>
        <w:spacing w:before="59"/>
        <w:ind w:left="903" w:right="600"/>
        <w:rPr>
          <w:rFonts w:hint="default" w:ascii="Times New Roman" w:hAnsi="Times New Roman"/>
        </w:rPr>
      </w:pPr>
      <w:r>
        <w:rPr>
          <w:rFonts w:hint="default" w:ascii="Times New Roman" w:hAnsi="Times New Roman"/>
        </w:rPr>
        <w:t xml:space="preserve">      "integrity": "sha512-jkMYn1dcJqF6d5CpU689bq7w/b5ALS9ROVSpQDPrZsqqesUJii9qutvoT5ltGedNXMO2e16YUWIghG9KxaViTQ==",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"asn1.js": "^4.0.0",</w:t>
      </w:r>
    </w:p>
    <w:p>
      <w:pPr>
        <w:spacing w:before="59"/>
        <w:ind w:left="903" w:right="600"/>
        <w:rPr>
          <w:rFonts w:hint="default" w:ascii="Times New Roman" w:hAnsi="Times New Roman"/>
        </w:rPr>
      </w:pPr>
      <w:r>
        <w:rPr>
          <w:rFonts w:hint="default" w:ascii="Times New Roman" w:hAnsi="Times New Roman"/>
        </w:rPr>
        <w:t xml:space="preserve">        "browserify-aes": "^1.0.0",</w:t>
      </w:r>
    </w:p>
    <w:p>
      <w:pPr>
        <w:spacing w:before="59"/>
        <w:ind w:left="903" w:right="600"/>
        <w:rPr>
          <w:rFonts w:hint="default" w:ascii="Times New Roman" w:hAnsi="Times New Roman"/>
        </w:rPr>
      </w:pPr>
      <w:r>
        <w:rPr>
          <w:rFonts w:hint="default" w:ascii="Times New Roman" w:hAnsi="Times New Roman"/>
        </w:rPr>
        <w:t xml:space="preserve">        "create-hash": "^1.1.0",</w:t>
      </w:r>
    </w:p>
    <w:p>
      <w:pPr>
        <w:spacing w:before="59"/>
        <w:ind w:left="903" w:right="600"/>
        <w:rPr>
          <w:rFonts w:hint="default" w:ascii="Times New Roman" w:hAnsi="Times New Roman"/>
        </w:rPr>
      </w:pPr>
      <w:r>
        <w:rPr>
          <w:rFonts w:hint="default" w:ascii="Times New Roman" w:hAnsi="Times New Roman"/>
        </w:rPr>
        <w:t xml:space="preserve">        "evp_bytestokey": "^1.0.0",</w:t>
      </w:r>
    </w:p>
    <w:p>
      <w:pPr>
        <w:spacing w:before="59"/>
        <w:ind w:left="903" w:right="600"/>
        <w:rPr>
          <w:rFonts w:hint="default" w:ascii="Times New Roman" w:hAnsi="Times New Roman"/>
        </w:rPr>
      </w:pPr>
      <w:r>
        <w:rPr>
          <w:rFonts w:hint="default" w:ascii="Times New Roman" w:hAnsi="Times New Roman"/>
        </w:rPr>
        <w:t xml:space="preserve">        "pbkdf2": "^3.0.3",</w:t>
      </w:r>
    </w:p>
    <w:p>
      <w:pPr>
        <w:spacing w:before="59"/>
        <w:ind w:left="903" w:right="600"/>
        <w:rPr>
          <w:rFonts w:hint="default" w:ascii="Times New Roman" w:hAnsi="Times New Roman"/>
        </w:rPr>
      </w:pPr>
      <w:r>
        <w:rPr>
          <w:rFonts w:hint="default" w:ascii="Times New Roman" w:hAnsi="Times New Roman"/>
        </w:rPr>
        <w:t xml:space="preserve">        "safe-buffer": "^5.1.1"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"parseurl": {</w:t>
      </w:r>
    </w:p>
    <w:p>
      <w:pPr>
        <w:spacing w:before="59"/>
        <w:ind w:left="903" w:right="600"/>
        <w:rPr>
          <w:rFonts w:hint="default" w:ascii="Times New Roman" w:hAnsi="Times New Roman"/>
        </w:rPr>
      </w:pPr>
      <w:r>
        <w:rPr>
          <w:rFonts w:hint="default" w:ascii="Times New Roman" w:hAnsi="Times New Roman"/>
        </w:rPr>
        <w:t xml:space="preserve">      "version": "1.3.3",</w:t>
      </w:r>
    </w:p>
    <w:p>
      <w:pPr>
        <w:spacing w:before="59"/>
        <w:ind w:left="903" w:right="600"/>
        <w:rPr>
          <w:rFonts w:hint="default" w:ascii="Times New Roman" w:hAnsi="Times New Roman"/>
        </w:rPr>
      </w:pPr>
      <w:r>
        <w:rPr>
          <w:rFonts w:hint="default" w:ascii="Times New Roman" w:hAnsi="Times New Roman"/>
        </w:rPr>
        <w:t xml:space="preserve">      "resolved": "https://registry.npmjs.org/parseurl/-/parseurl-1.3.3.tgz",</w:t>
      </w:r>
    </w:p>
    <w:p>
      <w:pPr>
        <w:spacing w:before="59"/>
        <w:ind w:left="903" w:right="600"/>
        <w:rPr>
          <w:rFonts w:hint="default" w:ascii="Times New Roman" w:hAnsi="Times New Roman"/>
        </w:rPr>
      </w:pPr>
      <w:r>
        <w:rPr>
          <w:rFonts w:hint="default" w:ascii="Times New Roman" w:hAnsi="Times New Roman"/>
        </w:rPr>
        <w:t xml:space="preserve">      "integrity": "sha512-CiyeOxFT/JZyN5m0z9PfXw4SCBJ6Sygz1Dpl0wqjlhDEGGBP1GnsUVEL0p63hoG1fcj3fHynXi9NYO4nWOL+qQ=="</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"path-to-regexp": {</w:t>
      </w:r>
    </w:p>
    <w:p>
      <w:pPr>
        <w:spacing w:before="59"/>
        <w:ind w:left="903" w:right="600"/>
        <w:rPr>
          <w:rFonts w:hint="default" w:ascii="Times New Roman" w:hAnsi="Times New Roman"/>
        </w:rPr>
      </w:pPr>
      <w:r>
        <w:rPr>
          <w:rFonts w:hint="default" w:ascii="Times New Roman" w:hAnsi="Times New Roman"/>
        </w:rPr>
        <w:t xml:space="preserve">      "version": "0.1.7",</w:t>
      </w:r>
    </w:p>
    <w:p>
      <w:pPr>
        <w:spacing w:before="59"/>
        <w:ind w:left="903" w:right="600"/>
        <w:rPr>
          <w:rFonts w:hint="default" w:ascii="Times New Roman" w:hAnsi="Times New Roman"/>
        </w:rPr>
      </w:pPr>
      <w:r>
        <w:rPr>
          <w:rFonts w:hint="default" w:ascii="Times New Roman" w:hAnsi="Times New Roman"/>
        </w:rPr>
        <w:t xml:space="preserve">      "resolved": "https://registry.npmjs.org/path-to-regexp/-/path-to-regexp-0.1.7.tgz",</w:t>
      </w:r>
    </w:p>
    <w:p>
      <w:pPr>
        <w:spacing w:before="59"/>
        <w:ind w:left="903" w:right="600"/>
        <w:rPr>
          <w:rFonts w:hint="default" w:ascii="Times New Roman" w:hAnsi="Times New Roman"/>
        </w:rPr>
      </w:pPr>
      <w:r>
        <w:rPr>
          <w:rFonts w:hint="default" w:ascii="Times New Roman" w:hAnsi="Times New Roman"/>
        </w:rPr>
        <w:t xml:space="preserve">      "integrity": "sha1-32BBeABfUi8V60SQ5yR6G/qmf4w="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"pbkdf2": {</w:t>
      </w:r>
    </w:p>
    <w:p>
      <w:pPr>
        <w:spacing w:before="59"/>
        <w:ind w:left="903" w:right="600"/>
        <w:rPr>
          <w:rFonts w:hint="default" w:ascii="Times New Roman" w:hAnsi="Times New Roman"/>
        </w:rPr>
      </w:pPr>
      <w:r>
        <w:rPr>
          <w:rFonts w:hint="default" w:ascii="Times New Roman" w:hAnsi="Times New Roman"/>
        </w:rPr>
        <w:t xml:space="preserve">      "version": "3.0.17",</w:t>
      </w:r>
    </w:p>
    <w:p>
      <w:pPr>
        <w:spacing w:before="59"/>
        <w:ind w:left="903" w:right="600"/>
        <w:rPr>
          <w:rFonts w:hint="default" w:ascii="Times New Roman" w:hAnsi="Times New Roman"/>
        </w:rPr>
      </w:pPr>
      <w:r>
        <w:rPr>
          <w:rFonts w:hint="default" w:ascii="Times New Roman" w:hAnsi="Times New Roman"/>
        </w:rPr>
        <w:t xml:space="preserve">      "resolved": "https://registry.npmjs.org/pbkdf2/-/pbkdf2-3.0.17.tgz",</w:t>
      </w:r>
    </w:p>
    <w:p>
      <w:pPr>
        <w:spacing w:before="59"/>
        <w:ind w:left="903" w:right="600"/>
        <w:rPr>
          <w:rFonts w:hint="default" w:ascii="Times New Roman" w:hAnsi="Times New Roman"/>
        </w:rPr>
      </w:pPr>
      <w:r>
        <w:rPr>
          <w:rFonts w:hint="default" w:ascii="Times New Roman" w:hAnsi="Times New Roman"/>
        </w:rPr>
        <w:t xml:space="preserve">      "integrity": "sha512-U/il5MsrZp7mGg3mSQfn742na2T+1/vHDCG5/iTI3X9MKUuYUZVLQhyRsg06mCgDBTd57TxzgZt7P+fYfjRLtA==",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"create-hash": "^1.1.2",</w:t>
      </w:r>
    </w:p>
    <w:p>
      <w:pPr>
        <w:spacing w:before="59"/>
        <w:ind w:left="903" w:right="600"/>
        <w:rPr>
          <w:rFonts w:hint="default" w:ascii="Times New Roman" w:hAnsi="Times New Roman"/>
        </w:rPr>
      </w:pPr>
      <w:r>
        <w:rPr>
          <w:rFonts w:hint="default" w:ascii="Times New Roman" w:hAnsi="Times New Roman"/>
        </w:rPr>
        <w:t xml:space="preserve">        "create-hmac": "^1.1.4",</w:t>
      </w:r>
    </w:p>
    <w:p>
      <w:pPr>
        <w:spacing w:before="59"/>
        <w:ind w:left="903" w:right="600"/>
        <w:rPr>
          <w:rFonts w:hint="default" w:ascii="Times New Roman" w:hAnsi="Times New Roman"/>
        </w:rPr>
      </w:pPr>
      <w:r>
        <w:rPr>
          <w:rFonts w:hint="default" w:ascii="Times New Roman" w:hAnsi="Times New Roman"/>
        </w:rPr>
        <w:t xml:space="preserve">        "ripemd160": "^2.0.1",</w:t>
      </w:r>
    </w:p>
    <w:p>
      <w:pPr>
        <w:spacing w:before="59"/>
        <w:ind w:left="903" w:right="600"/>
        <w:rPr>
          <w:rFonts w:hint="default" w:ascii="Times New Roman" w:hAnsi="Times New Roman"/>
        </w:rPr>
      </w:pPr>
      <w:r>
        <w:rPr>
          <w:rFonts w:hint="default" w:ascii="Times New Roman" w:hAnsi="Times New Roman"/>
        </w:rPr>
        <w:t xml:space="preserve">        "safe-buffer": "^5.0.1",</w:t>
      </w:r>
    </w:p>
    <w:p>
      <w:pPr>
        <w:spacing w:before="59"/>
        <w:ind w:left="903" w:right="600"/>
        <w:rPr>
          <w:rFonts w:hint="default" w:ascii="Times New Roman" w:hAnsi="Times New Roman"/>
        </w:rPr>
      </w:pPr>
      <w:r>
        <w:rPr>
          <w:rFonts w:hint="default" w:ascii="Times New Roman" w:hAnsi="Times New Roman"/>
        </w:rPr>
        <w:t xml:space="preserve">        "sha.js": "^2.4.8"</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"process-nextick-args": {</w:t>
      </w:r>
    </w:p>
    <w:p>
      <w:pPr>
        <w:spacing w:before="59"/>
        <w:ind w:left="903" w:right="600"/>
        <w:rPr>
          <w:rFonts w:hint="default" w:ascii="Times New Roman" w:hAnsi="Times New Roman"/>
        </w:rPr>
      </w:pPr>
      <w:r>
        <w:rPr>
          <w:rFonts w:hint="default" w:ascii="Times New Roman" w:hAnsi="Times New Roman"/>
        </w:rPr>
        <w:t xml:space="preserve">      "version": "2.0.1",</w:t>
      </w:r>
    </w:p>
    <w:p>
      <w:pPr>
        <w:spacing w:before="59"/>
        <w:ind w:left="903" w:right="600"/>
        <w:rPr>
          <w:rFonts w:hint="default" w:ascii="Times New Roman" w:hAnsi="Times New Roman"/>
        </w:rPr>
      </w:pPr>
      <w:r>
        <w:rPr>
          <w:rFonts w:hint="default" w:ascii="Times New Roman" w:hAnsi="Times New Roman"/>
        </w:rPr>
        <w:t xml:space="preserve">      "resolved": "https://registry.npmjs.org/process-nextick-args/-/process-nextick-args-2.0.1.tgz",</w:t>
      </w:r>
    </w:p>
    <w:p>
      <w:pPr>
        <w:spacing w:before="59"/>
        <w:ind w:left="903" w:right="600"/>
        <w:rPr>
          <w:rFonts w:hint="default" w:ascii="Times New Roman" w:hAnsi="Times New Roman"/>
        </w:rPr>
      </w:pPr>
      <w:r>
        <w:rPr>
          <w:rFonts w:hint="default" w:ascii="Times New Roman" w:hAnsi="Times New Roman"/>
        </w:rPr>
        <w:t xml:space="preserve">      "integrity": "sha512-3ouUOpQhtgrbOa17J7+uxOTpITYWaGP7/AhoR3+A+/1e9skrzelGi/dXzEYyvbxubEF6Wn2ypscTKiKJFFn1ag=="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"proxy-addr": {</w:t>
      </w:r>
    </w:p>
    <w:p>
      <w:pPr>
        <w:spacing w:before="59"/>
        <w:ind w:left="903" w:right="600"/>
        <w:rPr>
          <w:rFonts w:hint="default" w:ascii="Times New Roman" w:hAnsi="Times New Roman"/>
        </w:rPr>
      </w:pPr>
      <w:r>
        <w:rPr>
          <w:rFonts w:hint="default" w:ascii="Times New Roman" w:hAnsi="Times New Roman"/>
        </w:rPr>
        <w:t xml:space="preserve">      "version": "2.0.6",</w:t>
      </w:r>
    </w:p>
    <w:p>
      <w:pPr>
        <w:spacing w:before="59"/>
        <w:ind w:left="903" w:right="600"/>
        <w:rPr>
          <w:rFonts w:hint="default" w:ascii="Times New Roman" w:hAnsi="Times New Roman"/>
        </w:rPr>
      </w:pPr>
      <w:r>
        <w:rPr>
          <w:rFonts w:hint="default" w:ascii="Times New Roman" w:hAnsi="Times New Roman"/>
        </w:rPr>
        <w:t xml:space="preserve">      "resolved": "https://registry.npmjs.org/proxy-addr/-/proxy-addr-2.0.6.tgz",</w:t>
      </w:r>
    </w:p>
    <w:p>
      <w:pPr>
        <w:spacing w:before="59"/>
        <w:ind w:left="903" w:right="600"/>
        <w:rPr>
          <w:rFonts w:hint="default" w:ascii="Times New Roman" w:hAnsi="Times New Roman"/>
        </w:rPr>
      </w:pPr>
      <w:r>
        <w:rPr>
          <w:rFonts w:hint="default" w:ascii="Times New Roman" w:hAnsi="Times New Roman"/>
        </w:rPr>
        <w:t xml:space="preserve">      "integrity": "sha512-dh/frvCBVmSsDYzw6n926jv974gddhkFPfiN8hPOi30Wax25QZyZEGveluCgliBnqmuM+UJmBErbAUFIoDbjOw==",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"forwarded": "~0.1.2",</w:t>
      </w:r>
    </w:p>
    <w:p>
      <w:pPr>
        <w:spacing w:before="59"/>
        <w:ind w:left="903" w:right="600"/>
        <w:rPr>
          <w:rFonts w:hint="default" w:ascii="Times New Roman" w:hAnsi="Times New Roman"/>
        </w:rPr>
      </w:pPr>
      <w:r>
        <w:rPr>
          <w:rFonts w:hint="default" w:ascii="Times New Roman" w:hAnsi="Times New Roman"/>
        </w:rPr>
        <w:t xml:space="preserve">        "ipaddr.js": "1.9.1"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"public-encrypt": {</w:t>
      </w:r>
    </w:p>
    <w:p>
      <w:pPr>
        <w:spacing w:before="59"/>
        <w:ind w:left="903" w:right="600"/>
        <w:rPr>
          <w:rFonts w:hint="default" w:ascii="Times New Roman" w:hAnsi="Times New Roman"/>
        </w:rPr>
      </w:pPr>
      <w:r>
        <w:rPr>
          <w:rFonts w:hint="default" w:ascii="Times New Roman" w:hAnsi="Times New Roman"/>
        </w:rPr>
        <w:t xml:space="preserve">      "version": "4.0.3",</w:t>
      </w:r>
    </w:p>
    <w:p>
      <w:pPr>
        <w:spacing w:before="59"/>
        <w:ind w:left="903" w:right="600"/>
        <w:rPr>
          <w:rFonts w:hint="default" w:ascii="Times New Roman" w:hAnsi="Times New Roman"/>
        </w:rPr>
      </w:pPr>
      <w:r>
        <w:rPr>
          <w:rFonts w:hint="default" w:ascii="Times New Roman" w:hAnsi="Times New Roman"/>
        </w:rPr>
        <w:t xml:space="preserve">      "resolved": "https://registry.npmjs.org/public-encrypt/-/public-encrypt-4.0.3.tgz",</w:t>
      </w:r>
    </w:p>
    <w:p>
      <w:pPr>
        <w:spacing w:before="59"/>
        <w:ind w:left="903" w:right="600"/>
        <w:rPr>
          <w:rFonts w:hint="default" w:ascii="Times New Roman" w:hAnsi="Times New Roman"/>
        </w:rPr>
      </w:pPr>
      <w:r>
        <w:rPr>
          <w:rFonts w:hint="default" w:ascii="Times New Roman" w:hAnsi="Times New Roman"/>
        </w:rPr>
        <w:t xml:space="preserve">      "integrity": "sha512-zVpa8oKZSz5bTMTFClc1fQOnyyEzpl5ozpi1B5YcvBrdohMjH2rfsBtyXcuNuwjsDIXmBYlF2N5FlJYhR29t8Q==",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"bn.js": "^4.1.0",</w:t>
      </w:r>
    </w:p>
    <w:p>
      <w:pPr>
        <w:spacing w:before="59"/>
        <w:ind w:left="903" w:right="600"/>
        <w:rPr>
          <w:rFonts w:hint="default" w:ascii="Times New Roman" w:hAnsi="Times New Roman"/>
        </w:rPr>
      </w:pPr>
      <w:r>
        <w:rPr>
          <w:rFonts w:hint="default" w:ascii="Times New Roman" w:hAnsi="Times New Roman"/>
        </w:rPr>
        <w:t xml:space="preserve">        "browserify-rsa": "^4.0.0",</w:t>
      </w:r>
    </w:p>
    <w:p>
      <w:pPr>
        <w:spacing w:before="59"/>
        <w:ind w:left="903" w:right="600"/>
        <w:rPr>
          <w:rFonts w:hint="default" w:ascii="Times New Roman" w:hAnsi="Times New Roman"/>
        </w:rPr>
      </w:pPr>
      <w:r>
        <w:rPr>
          <w:rFonts w:hint="default" w:ascii="Times New Roman" w:hAnsi="Times New Roman"/>
        </w:rPr>
        <w:t xml:space="preserve">        "create-hash": "^1.1.0",</w:t>
      </w:r>
    </w:p>
    <w:p>
      <w:pPr>
        <w:spacing w:before="59"/>
        <w:ind w:left="903" w:right="600"/>
        <w:rPr>
          <w:rFonts w:hint="default" w:ascii="Times New Roman" w:hAnsi="Times New Roman"/>
        </w:rPr>
      </w:pPr>
      <w:r>
        <w:rPr>
          <w:rFonts w:hint="default" w:ascii="Times New Roman" w:hAnsi="Times New Roman"/>
        </w:rPr>
        <w:t xml:space="preserve">        "parse-asn1": "^5.0.0",</w:t>
      </w:r>
    </w:p>
    <w:p>
      <w:pPr>
        <w:spacing w:before="59"/>
        <w:ind w:left="903" w:right="600"/>
        <w:rPr>
          <w:rFonts w:hint="default" w:ascii="Times New Roman" w:hAnsi="Times New Roman"/>
        </w:rPr>
      </w:pPr>
      <w:r>
        <w:rPr>
          <w:rFonts w:hint="default" w:ascii="Times New Roman" w:hAnsi="Times New Roman"/>
        </w:rPr>
        <w:t xml:space="preserve">        "randombytes": "^2.0.1",</w:t>
      </w:r>
    </w:p>
    <w:p>
      <w:pPr>
        <w:spacing w:before="59"/>
        <w:ind w:left="903" w:right="600"/>
        <w:rPr>
          <w:rFonts w:hint="default" w:ascii="Times New Roman" w:hAnsi="Times New Roman"/>
        </w:rPr>
      </w:pPr>
      <w:r>
        <w:rPr>
          <w:rFonts w:hint="default" w:ascii="Times New Roman" w:hAnsi="Times New Roman"/>
        </w:rPr>
        <w:t xml:space="preserve">        "safe-buffer": "^5.1.2"</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"punycode": {</w:t>
      </w:r>
    </w:p>
    <w:p>
      <w:pPr>
        <w:spacing w:before="59"/>
        <w:ind w:left="903" w:right="600"/>
        <w:rPr>
          <w:rFonts w:hint="default" w:ascii="Times New Roman" w:hAnsi="Times New Roman"/>
        </w:rPr>
      </w:pPr>
      <w:r>
        <w:rPr>
          <w:rFonts w:hint="default" w:ascii="Times New Roman" w:hAnsi="Times New Roman"/>
        </w:rPr>
        <w:t xml:space="preserve">      "version": "1.3.2",</w:t>
      </w:r>
    </w:p>
    <w:p>
      <w:pPr>
        <w:spacing w:before="59"/>
        <w:ind w:left="903" w:right="600"/>
        <w:rPr>
          <w:rFonts w:hint="default" w:ascii="Times New Roman" w:hAnsi="Times New Roman"/>
        </w:rPr>
      </w:pPr>
      <w:r>
        <w:rPr>
          <w:rFonts w:hint="default" w:ascii="Times New Roman" w:hAnsi="Times New Roman"/>
        </w:rPr>
        <w:t xml:space="preserve">      "resolved": "https://registry.npmjs.org/punycode/-/punycode-1.3.2.tgz",</w:t>
      </w:r>
    </w:p>
    <w:p>
      <w:pPr>
        <w:spacing w:before="59"/>
        <w:ind w:left="903" w:right="600"/>
        <w:rPr>
          <w:rFonts w:hint="default" w:ascii="Times New Roman" w:hAnsi="Times New Roman"/>
        </w:rPr>
      </w:pPr>
      <w:r>
        <w:rPr>
          <w:rFonts w:hint="default" w:ascii="Times New Roman" w:hAnsi="Times New Roman"/>
        </w:rPr>
        <w:t xml:space="preserve">      "integrity": "sha1-llOgNvt8HuQjQvIyXM7v6jkmxI0="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"qs": {</w:t>
      </w:r>
    </w:p>
    <w:p>
      <w:pPr>
        <w:spacing w:before="59"/>
        <w:ind w:left="903" w:right="600"/>
        <w:rPr>
          <w:rFonts w:hint="default" w:ascii="Times New Roman" w:hAnsi="Times New Roman"/>
        </w:rPr>
      </w:pPr>
      <w:r>
        <w:rPr>
          <w:rFonts w:hint="default" w:ascii="Times New Roman" w:hAnsi="Times New Roman"/>
        </w:rPr>
        <w:t xml:space="preserve">      "version": "6.7.0",</w:t>
      </w:r>
    </w:p>
    <w:p>
      <w:pPr>
        <w:spacing w:before="59"/>
        <w:ind w:left="903" w:right="600"/>
        <w:rPr>
          <w:rFonts w:hint="default" w:ascii="Times New Roman" w:hAnsi="Times New Roman"/>
        </w:rPr>
      </w:pPr>
      <w:r>
        <w:rPr>
          <w:rFonts w:hint="default" w:ascii="Times New Roman" w:hAnsi="Times New Roman"/>
        </w:rPr>
        <w:t xml:space="preserve">      "resolved": "https://registry.npmjs.org/qs/-/qs-6.7.0.tgz",</w:t>
      </w:r>
    </w:p>
    <w:p>
      <w:pPr>
        <w:spacing w:before="59"/>
        <w:ind w:left="903" w:right="600"/>
        <w:rPr>
          <w:rFonts w:hint="default" w:ascii="Times New Roman" w:hAnsi="Times New Roman"/>
        </w:rPr>
      </w:pPr>
      <w:r>
        <w:rPr>
          <w:rFonts w:hint="default" w:ascii="Times New Roman" w:hAnsi="Times New Roman"/>
        </w:rPr>
        <w:t xml:space="preserve">      "integrity": "sha512-VCdBRNFTX1fyE7Nb6FYoURo/SPe62QCaAyzJvUjwRaIsc+NePBEniHlvxFmmX56+HZphIGtV0XeCirBtpDrTyQ=="</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"querystring": {</w:t>
      </w:r>
    </w:p>
    <w:p>
      <w:pPr>
        <w:spacing w:before="59"/>
        <w:ind w:left="903" w:right="600"/>
        <w:rPr>
          <w:rFonts w:hint="default" w:ascii="Times New Roman" w:hAnsi="Times New Roman"/>
        </w:rPr>
      </w:pPr>
      <w:r>
        <w:rPr>
          <w:rFonts w:hint="default" w:ascii="Times New Roman" w:hAnsi="Times New Roman"/>
        </w:rPr>
        <w:t xml:space="preserve">      "version": "0.2.0",</w:t>
      </w:r>
    </w:p>
    <w:p>
      <w:pPr>
        <w:spacing w:before="59"/>
        <w:ind w:left="903" w:right="600"/>
        <w:rPr>
          <w:rFonts w:hint="default" w:ascii="Times New Roman" w:hAnsi="Times New Roman"/>
        </w:rPr>
      </w:pPr>
      <w:r>
        <w:rPr>
          <w:rFonts w:hint="default" w:ascii="Times New Roman" w:hAnsi="Times New Roman"/>
        </w:rPr>
        <w:t xml:space="preserve">      "resolved": "https://registry.npmjs.org/querystring/-/querystring-0.2.0.tgz",</w:t>
      </w:r>
    </w:p>
    <w:p>
      <w:pPr>
        <w:spacing w:before="59"/>
        <w:ind w:left="903" w:right="600"/>
        <w:rPr>
          <w:rFonts w:hint="default" w:ascii="Times New Roman" w:hAnsi="Times New Roman"/>
        </w:rPr>
      </w:pPr>
      <w:r>
        <w:rPr>
          <w:rFonts w:hint="default" w:ascii="Times New Roman" w:hAnsi="Times New Roman"/>
        </w:rPr>
        <w:t xml:space="preserve">      "integrity": "sha1-sgmEkgO7Jd+CDadW50cAWHhSFiA="</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"randombytes": {</w:t>
      </w:r>
    </w:p>
    <w:p>
      <w:pPr>
        <w:spacing w:before="59"/>
        <w:ind w:left="903" w:right="600"/>
        <w:rPr>
          <w:rFonts w:hint="default" w:ascii="Times New Roman" w:hAnsi="Times New Roman"/>
        </w:rPr>
      </w:pPr>
      <w:r>
        <w:rPr>
          <w:rFonts w:hint="default" w:ascii="Times New Roman" w:hAnsi="Times New Roman"/>
        </w:rPr>
        <w:t xml:space="preserve">      "version": "2.1.0",</w:t>
      </w:r>
    </w:p>
    <w:p>
      <w:pPr>
        <w:spacing w:before="59"/>
        <w:ind w:left="903" w:right="600"/>
        <w:rPr>
          <w:rFonts w:hint="default" w:ascii="Times New Roman" w:hAnsi="Times New Roman"/>
        </w:rPr>
      </w:pPr>
      <w:r>
        <w:rPr>
          <w:rFonts w:hint="default" w:ascii="Times New Roman" w:hAnsi="Times New Roman"/>
        </w:rPr>
        <w:t xml:space="preserve">      "resolved": "https://registry.npmjs.org/randombytes/-/randombytes-2.1.0.tgz",</w:t>
      </w:r>
    </w:p>
    <w:p>
      <w:pPr>
        <w:spacing w:before="59"/>
        <w:ind w:left="903" w:right="600"/>
        <w:rPr>
          <w:rFonts w:hint="default" w:ascii="Times New Roman" w:hAnsi="Times New Roman"/>
        </w:rPr>
      </w:pPr>
      <w:r>
        <w:rPr>
          <w:rFonts w:hint="default" w:ascii="Times New Roman" w:hAnsi="Times New Roman"/>
        </w:rPr>
        <w:t xml:space="preserve">      "integrity": "sha512-vYl3iOX+4CKUWuxGi9Ukhie6fsqXqS9FE2Zaic4tNFD2N2QQaXOMFbuKK4QmDHC0JO6B1Zp41J0LpT0oR68amQ==",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"safe-buffer": "^5.1.0"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"randomfill": {</w:t>
      </w:r>
    </w:p>
    <w:p>
      <w:pPr>
        <w:spacing w:before="59"/>
        <w:ind w:left="903" w:right="600"/>
        <w:rPr>
          <w:rFonts w:hint="default" w:ascii="Times New Roman" w:hAnsi="Times New Roman"/>
        </w:rPr>
      </w:pPr>
      <w:r>
        <w:rPr>
          <w:rFonts w:hint="default" w:ascii="Times New Roman" w:hAnsi="Times New Roman"/>
        </w:rPr>
        <w:t xml:space="preserve">      "version": "1.0.4",</w:t>
      </w:r>
    </w:p>
    <w:p>
      <w:pPr>
        <w:spacing w:before="59"/>
        <w:ind w:left="903" w:right="600"/>
        <w:rPr>
          <w:rFonts w:hint="default" w:ascii="Times New Roman" w:hAnsi="Times New Roman"/>
        </w:rPr>
      </w:pPr>
      <w:r>
        <w:rPr>
          <w:rFonts w:hint="default" w:ascii="Times New Roman" w:hAnsi="Times New Roman"/>
        </w:rPr>
        <w:t xml:space="preserve">      "resolved": "https://registry.npmjs.org/randomfill/-/randomfill-1.0.4.tgz",</w:t>
      </w:r>
    </w:p>
    <w:p>
      <w:pPr>
        <w:spacing w:before="59"/>
        <w:ind w:left="903" w:right="600"/>
        <w:rPr>
          <w:rFonts w:hint="default" w:ascii="Times New Roman" w:hAnsi="Times New Roman"/>
        </w:rPr>
      </w:pPr>
      <w:r>
        <w:rPr>
          <w:rFonts w:hint="default" w:ascii="Times New Roman" w:hAnsi="Times New Roman"/>
        </w:rPr>
        <w:t xml:space="preserve">      "integrity": "sha512-87lcbR8+MhcWcUiQ+9e+Rwx8MyR2P7qnt15ynUlbm3TU/fjbgz4GsvfSUDTemtCCtVCqb4ZcEFlyPNTh9bBTLw==",</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"randombytes": "^2.0.5",</w:t>
      </w:r>
    </w:p>
    <w:p>
      <w:pPr>
        <w:spacing w:before="59"/>
        <w:ind w:left="903" w:right="600"/>
        <w:rPr>
          <w:rFonts w:hint="default" w:ascii="Times New Roman" w:hAnsi="Times New Roman"/>
        </w:rPr>
      </w:pPr>
      <w:r>
        <w:rPr>
          <w:rFonts w:hint="default" w:ascii="Times New Roman" w:hAnsi="Times New Roman"/>
        </w:rPr>
        <w:t xml:space="preserve">        "safe-buffer": "^5.1.0"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"range-parser": {</w:t>
      </w:r>
    </w:p>
    <w:p>
      <w:pPr>
        <w:spacing w:before="59"/>
        <w:ind w:left="903" w:right="600"/>
        <w:rPr>
          <w:rFonts w:hint="default" w:ascii="Times New Roman" w:hAnsi="Times New Roman"/>
        </w:rPr>
      </w:pPr>
      <w:r>
        <w:rPr>
          <w:rFonts w:hint="default" w:ascii="Times New Roman" w:hAnsi="Times New Roman"/>
        </w:rPr>
        <w:t xml:space="preserve">      "version": "1.2.1",</w:t>
      </w:r>
    </w:p>
    <w:p>
      <w:pPr>
        <w:spacing w:before="59"/>
        <w:ind w:left="903" w:right="600"/>
        <w:rPr>
          <w:rFonts w:hint="default" w:ascii="Times New Roman" w:hAnsi="Times New Roman"/>
        </w:rPr>
      </w:pPr>
      <w:r>
        <w:rPr>
          <w:rFonts w:hint="default" w:ascii="Times New Roman" w:hAnsi="Times New Roman"/>
        </w:rPr>
        <w:t xml:space="preserve">      "resolved": "https://registry.npmjs.org/range-parser/-/range-parser-1.2.1.tgz",</w:t>
      </w:r>
    </w:p>
    <w:p>
      <w:pPr>
        <w:spacing w:before="59"/>
        <w:ind w:left="903" w:right="600"/>
        <w:rPr>
          <w:rFonts w:hint="default" w:ascii="Times New Roman" w:hAnsi="Times New Roman"/>
        </w:rPr>
      </w:pPr>
      <w:r>
        <w:rPr>
          <w:rFonts w:hint="default" w:ascii="Times New Roman" w:hAnsi="Times New Roman"/>
        </w:rPr>
        <w:t xml:space="preserve">      "integrity": "sha512-Hrgsx+orqoygnmhFbKaHE6c296J+HTAQXoxEF6gNupROmmGJRoyzfG3ccAveqCBrwr/2yxQ5BVd/GTl5agOwSg=="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"raw-body": {</w:t>
      </w:r>
    </w:p>
    <w:p>
      <w:pPr>
        <w:spacing w:before="59"/>
        <w:ind w:left="903" w:right="600"/>
        <w:rPr>
          <w:rFonts w:hint="default" w:ascii="Times New Roman" w:hAnsi="Times New Roman"/>
        </w:rPr>
      </w:pPr>
      <w:r>
        <w:rPr>
          <w:rFonts w:hint="default" w:ascii="Times New Roman" w:hAnsi="Times New Roman"/>
        </w:rPr>
        <w:t xml:space="preserve">      "version": "2.4.0",</w:t>
      </w:r>
    </w:p>
    <w:p>
      <w:pPr>
        <w:spacing w:before="59"/>
        <w:ind w:left="903" w:right="600"/>
        <w:rPr>
          <w:rFonts w:hint="default" w:ascii="Times New Roman" w:hAnsi="Times New Roman"/>
        </w:rPr>
      </w:pPr>
      <w:r>
        <w:rPr>
          <w:rFonts w:hint="default" w:ascii="Times New Roman" w:hAnsi="Times New Roman"/>
        </w:rPr>
        <w:t xml:space="preserve">      "resolved": "https://registry.npmjs.org/raw-body/-/raw-body-2.4.0.tgz",</w:t>
      </w:r>
    </w:p>
    <w:p>
      <w:pPr>
        <w:spacing w:before="59"/>
        <w:ind w:left="903" w:right="600"/>
        <w:rPr>
          <w:rFonts w:hint="default" w:ascii="Times New Roman" w:hAnsi="Times New Roman"/>
        </w:rPr>
      </w:pPr>
      <w:r>
        <w:rPr>
          <w:rFonts w:hint="default" w:ascii="Times New Roman" w:hAnsi="Times New Roman"/>
        </w:rPr>
        <w:t xml:space="preserve">      "integrity": "sha512-4Oz8DUIwdvoa5qMJelxipzi/iJIi40O5cGV1wNYp5hvZP8ZN0T+jiNkL0QepXs+EsQ9XJ8ipEDoiH70ySUJP3Q==",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"bytes": "3.1.0",</w:t>
      </w:r>
    </w:p>
    <w:p>
      <w:pPr>
        <w:spacing w:before="59"/>
        <w:ind w:left="903" w:right="600"/>
        <w:rPr>
          <w:rFonts w:hint="default" w:ascii="Times New Roman" w:hAnsi="Times New Roman"/>
        </w:rPr>
      </w:pPr>
      <w:r>
        <w:rPr>
          <w:rFonts w:hint="default" w:ascii="Times New Roman" w:hAnsi="Times New Roman"/>
        </w:rPr>
        <w:t xml:space="preserve">        "http-errors": "1.7.2",</w:t>
      </w:r>
    </w:p>
    <w:p>
      <w:pPr>
        <w:spacing w:before="59"/>
        <w:ind w:left="903" w:right="600"/>
        <w:rPr>
          <w:rFonts w:hint="default" w:ascii="Times New Roman" w:hAnsi="Times New Roman"/>
        </w:rPr>
      </w:pPr>
      <w:r>
        <w:rPr>
          <w:rFonts w:hint="default" w:ascii="Times New Roman" w:hAnsi="Times New Roman"/>
        </w:rPr>
        <w:t xml:space="preserve">        "iconv-lite": "0.4.24",</w:t>
      </w:r>
    </w:p>
    <w:p>
      <w:pPr>
        <w:spacing w:before="59"/>
        <w:ind w:left="903" w:right="600"/>
        <w:rPr>
          <w:rFonts w:hint="default" w:ascii="Times New Roman" w:hAnsi="Times New Roman"/>
        </w:rPr>
      </w:pPr>
      <w:r>
        <w:rPr>
          <w:rFonts w:hint="default" w:ascii="Times New Roman" w:hAnsi="Times New Roman"/>
        </w:rPr>
        <w:t xml:space="preserve">        "unpipe": "1.0.0"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"readable-stream": {</w:t>
      </w:r>
    </w:p>
    <w:p>
      <w:pPr>
        <w:spacing w:before="59"/>
        <w:ind w:left="903" w:right="600"/>
        <w:rPr>
          <w:rFonts w:hint="default" w:ascii="Times New Roman" w:hAnsi="Times New Roman"/>
        </w:rPr>
      </w:pPr>
      <w:r>
        <w:rPr>
          <w:rFonts w:hint="default" w:ascii="Times New Roman" w:hAnsi="Times New Roman"/>
        </w:rPr>
        <w:t xml:space="preserve">      "version": "1.1.14",</w:t>
      </w:r>
    </w:p>
    <w:p>
      <w:pPr>
        <w:spacing w:before="59"/>
        <w:ind w:left="903" w:right="600"/>
        <w:rPr>
          <w:rFonts w:hint="default" w:ascii="Times New Roman" w:hAnsi="Times New Roman"/>
        </w:rPr>
      </w:pPr>
      <w:r>
        <w:rPr>
          <w:rFonts w:hint="default" w:ascii="Times New Roman" w:hAnsi="Times New Roman"/>
        </w:rPr>
        <w:t xml:space="preserve">      "resolved": "https://registry.npmjs.org/readable-stream/-/readable-stream-1.1.14.tgz",</w:t>
      </w:r>
    </w:p>
    <w:p>
      <w:pPr>
        <w:spacing w:before="59"/>
        <w:ind w:left="903" w:right="600"/>
        <w:rPr>
          <w:rFonts w:hint="default" w:ascii="Times New Roman" w:hAnsi="Times New Roman"/>
        </w:rPr>
      </w:pPr>
      <w:r>
        <w:rPr>
          <w:rFonts w:hint="default" w:ascii="Times New Roman" w:hAnsi="Times New Roman"/>
        </w:rPr>
        <w:t xml:space="preserve">      "integrity": "sha1-fPTFTvZI44EwhMY23SB54WbAgdk=",</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"core-util-is": "~1.0.0",</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"isarray": "0.0.1",</w:t>
      </w:r>
    </w:p>
    <w:p>
      <w:pPr>
        <w:spacing w:before="59"/>
        <w:ind w:left="903" w:right="600"/>
        <w:rPr>
          <w:rFonts w:hint="default" w:ascii="Times New Roman" w:hAnsi="Times New Roman"/>
        </w:rPr>
      </w:pPr>
      <w:r>
        <w:rPr>
          <w:rFonts w:hint="default" w:ascii="Times New Roman" w:hAnsi="Times New Roman"/>
        </w:rPr>
        <w:t xml:space="preserve">        "string_decoder": "~0.10.x"</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"ripemd160": {</w:t>
      </w:r>
    </w:p>
    <w:p>
      <w:pPr>
        <w:spacing w:before="59"/>
        <w:ind w:left="903" w:right="600"/>
        <w:rPr>
          <w:rFonts w:hint="default" w:ascii="Times New Roman" w:hAnsi="Times New Roman"/>
        </w:rPr>
      </w:pPr>
      <w:r>
        <w:rPr>
          <w:rFonts w:hint="default" w:ascii="Times New Roman" w:hAnsi="Times New Roman"/>
        </w:rPr>
        <w:t xml:space="preserve">      "version": "2.0.2",</w:t>
      </w:r>
    </w:p>
    <w:p>
      <w:pPr>
        <w:spacing w:before="59"/>
        <w:ind w:left="903" w:right="600"/>
        <w:rPr>
          <w:rFonts w:hint="default" w:ascii="Times New Roman" w:hAnsi="Times New Roman"/>
        </w:rPr>
      </w:pPr>
      <w:r>
        <w:rPr>
          <w:rFonts w:hint="default" w:ascii="Times New Roman" w:hAnsi="Times New Roman"/>
        </w:rPr>
        <w:t xml:space="preserve">      "resolved": "https://registry.npmjs.org/ripemd160/-/ripemd160-2.0.2.tgz",</w:t>
      </w:r>
    </w:p>
    <w:p>
      <w:pPr>
        <w:spacing w:before="59"/>
        <w:ind w:left="903" w:right="600"/>
        <w:rPr>
          <w:rFonts w:hint="default" w:ascii="Times New Roman" w:hAnsi="Times New Roman"/>
        </w:rPr>
      </w:pPr>
      <w:r>
        <w:rPr>
          <w:rFonts w:hint="default" w:ascii="Times New Roman" w:hAnsi="Times New Roman"/>
        </w:rPr>
        <w:t xml:space="preserve">      "integrity": "sha512-ii4iagi25WusVoiC4B4lq7pbXfAp3D9v5CwfkY33vffw2+pkDjY1D8GaN7spsxvCSx8dkPqOZCEZyfxcmJG2IA==",</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"hash-base": "^3.0.0",</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"run-parallel": {</w:t>
      </w:r>
    </w:p>
    <w:p>
      <w:pPr>
        <w:spacing w:before="59"/>
        <w:ind w:left="903" w:right="600"/>
        <w:rPr>
          <w:rFonts w:hint="default" w:ascii="Times New Roman" w:hAnsi="Times New Roman"/>
        </w:rPr>
      </w:pPr>
      <w:r>
        <w:rPr>
          <w:rFonts w:hint="default" w:ascii="Times New Roman" w:hAnsi="Times New Roman"/>
        </w:rPr>
        <w:t xml:space="preserve">      "version": "1.1.9",</w:t>
      </w:r>
    </w:p>
    <w:p>
      <w:pPr>
        <w:spacing w:before="59"/>
        <w:ind w:left="903" w:right="600"/>
        <w:rPr>
          <w:rFonts w:hint="default" w:ascii="Times New Roman" w:hAnsi="Times New Roman"/>
        </w:rPr>
      </w:pPr>
      <w:r>
        <w:rPr>
          <w:rFonts w:hint="default" w:ascii="Times New Roman" w:hAnsi="Times New Roman"/>
        </w:rPr>
        <w:t xml:space="preserve">      "resolved": "https://registry.npmjs.org/run-parallel/-/run-parallel-1.1.9.tgz",</w:t>
      </w:r>
    </w:p>
    <w:p>
      <w:pPr>
        <w:spacing w:before="59"/>
        <w:ind w:left="903" w:right="600"/>
        <w:rPr>
          <w:rFonts w:hint="default" w:ascii="Times New Roman" w:hAnsi="Times New Roman"/>
        </w:rPr>
      </w:pPr>
      <w:r>
        <w:rPr>
          <w:rFonts w:hint="default" w:ascii="Times New Roman" w:hAnsi="Times New Roman"/>
        </w:rPr>
        <w:t xml:space="preserve">      "integrity": "sha512-DEqnSRTDw/Tc3FXf49zedI638Z9onwUotBMiUFKmrO2sdFKIbXamXGQ3Axd4qgphxKB4kw/qP1w5kTxnfU1B9Q=="</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"safe-buffer": {</w:t>
      </w:r>
    </w:p>
    <w:p>
      <w:pPr>
        <w:spacing w:before="59"/>
        <w:ind w:left="903" w:right="600"/>
        <w:rPr>
          <w:rFonts w:hint="default" w:ascii="Times New Roman" w:hAnsi="Times New Roman"/>
        </w:rPr>
      </w:pPr>
      <w:r>
        <w:rPr>
          <w:rFonts w:hint="default" w:ascii="Times New Roman" w:hAnsi="Times New Roman"/>
        </w:rPr>
        <w:t xml:space="preserve">      "version": "5.1.2",</w:t>
      </w:r>
    </w:p>
    <w:p>
      <w:pPr>
        <w:spacing w:before="59"/>
        <w:ind w:left="903" w:right="600"/>
        <w:rPr>
          <w:rFonts w:hint="default" w:ascii="Times New Roman" w:hAnsi="Times New Roman"/>
        </w:rPr>
      </w:pPr>
      <w:r>
        <w:rPr>
          <w:rFonts w:hint="default" w:ascii="Times New Roman" w:hAnsi="Times New Roman"/>
        </w:rPr>
        <w:t xml:space="preserve">      "resolved": "https://registry.npmjs.org/safe-buffer/-/safe-buffer-5.1.2.tgz",</w:t>
      </w:r>
    </w:p>
    <w:p>
      <w:pPr>
        <w:spacing w:before="59"/>
        <w:ind w:left="903" w:right="600"/>
        <w:rPr>
          <w:rFonts w:hint="default" w:ascii="Times New Roman" w:hAnsi="Times New Roman"/>
        </w:rPr>
      </w:pPr>
      <w:r>
        <w:rPr>
          <w:rFonts w:hint="default" w:ascii="Times New Roman" w:hAnsi="Times New Roman"/>
        </w:rPr>
        <w:t xml:space="preserve">      "integrity": "sha512-Gd2UZBJDkXlY7GbJxfsE8/nvKkUEU1G38c1siN6QP6a9PT9MmHB8GnpscSmMJSoF8LOIrt8ud/wPtojys4G6+g=="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"safer-buffer": {</w:t>
      </w:r>
    </w:p>
    <w:p>
      <w:pPr>
        <w:spacing w:before="59"/>
        <w:ind w:left="903" w:right="600"/>
        <w:rPr>
          <w:rFonts w:hint="default" w:ascii="Times New Roman" w:hAnsi="Times New Roman"/>
        </w:rPr>
      </w:pPr>
      <w:r>
        <w:rPr>
          <w:rFonts w:hint="default" w:ascii="Times New Roman" w:hAnsi="Times New Roman"/>
        </w:rPr>
        <w:t xml:space="preserve">      "version": "2.1.2",</w:t>
      </w:r>
    </w:p>
    <w:p>
      <w:pPr>
        <w:spacing w:before="59"/>
        <w:ind w:left="903" w:right="600"/>
        <w:rPr>
          <w:rFonts w:hint="default" w:ascii="Times New Roman" w:hAnsi="Times New Roman"/>
        </w:rPr>
      </w:pPr>
      <w:r>
        <w:rPr>
          <w:rFonts w:hint="default" w:ascii="Times New Roman" w:hAnsi="Times New Roman"/>
        </w:rPr>
        <w:t xml:space="preserve">      "resolved": "https://registry.npmjs.org/safer-buffer/-/safer-buffer-2.1.2.tgz",</w:t>
      </w:r>
    </w:p>
    <w:p>
      <w:pPr>
        <w:spacing w:before="59"/>
        <w:ind w:left="903" w:right="600"/>
        <w:rPr>
          <w:rFonts w:hint="default" w:ascii="Times New Roman" w:hAnsi="Times New Roman"/>
        </w:rPr>
      </w:pPr>
      <w:r>
        <w:rPr>
          <w:rFonts w:hint="default" w:ascii="Times New Roman" w:hAnsi="Times New Roman"/>
        </w:rPr>
        <w:t xml:space="preserve">      "integrity": "sha512-YZo3K82SD7Riyi0E1EQPojLz7kpepnSQI9IyPbHHg1XXXevb5dJI7tpyN2ADxGcQbHG7vcyRHk0cbwqcQriUtg=="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"sax": {</w:t>
      </w:r>
    </w:p>
    <w:p>
      <w:pPr>
        <w:spacing w:before="59"/>
        <w:ind w:left="903" w:right="600"/>
        <w:rPr>
          <w:rFonts w:hint="default" w:ascii="Times New Roman" w:hAnsi="Times New Roman"/>
        </w:rPr>
      </w:pPr>
      <w:r>
        <w:rPr>
          <w:rFonts w:hint="default" w:ascii="Times New Roman" w:hAnsi="Times New Roman"/>
        </w:rPr>
        <w:t xml:space="preserve">      "version": "1.2.4",</w:t>
      </w:r>
    </w:p>
    <w:p>
      <w:pPr>
        <w:spacing w:before="59"/>
        <w:ind w:left="903" w:right="600"/>
        <w:rPr>
          <w:rFonts w:hint="default" w:ascii="Times New Roman" w:hAnsi="Times New Roman"/>
        </w:rPr>
      </w:pPr>
      <w:r>
        <w:rPr>
          <w:rFonts w:hint="default" w:ascii="Times New Roman" w:hAnsi="Times New Roman"/>
        </w:rPr>
        <w:t xml:space="preserve">      "resolved": "https://registry.npmjs.org/sax/-/sax-1.2.4.tgz",</w:t>
      </w:r>
    </w:p>
    <w:p>
      <w:pPr>
        <w:spacing w:before="59"/>
        <w:ind w:left="903" w:right="600"/>
        <w:rPr>
          <w:rFonts w:hint="default" w:ascii="Times New Roman" w:hAnsi="Times New Roman"/>
        </w:rPr>
      </w:pPr>
      <w:r>
        <w:rPr>
          <w:rFonts w:hint="default" w:ascii="Times New Roman" w:hAnsi="Times New Roman"/>
        </w:rPr>
        <w:t xml:space="preserve">      "integrity": "sha512-NqVDv9TpANUjFm0N8uM5GxL36UgKi9/atZw+x7YFnQ8ckwFGKrl4xX4yWtrey3UJm5nP1kUbnYgLopqWNSRhWw=="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"send": {</w:t>
      </w:r>
    </w:p>
    <w:p>
      <w:pPr>
        <w:spacing w:before="59"/>
        <w:ind w:left="903" w:right="600"/>
        <w:rPr>
          <w:rFonts w:hint="default" w:ascii="Times New Roman" w:hAnsi="Times New Roman"/>
        </w:rPr>
      </w:pPr>
      <w:r>
        <w:rPr>
          <w:rFonts w:hint="default" w:ascii="Times New Roman" w:hAnsi="Times New Roman"/>
        </w:rPr>
        <w:t xml:space="preserve">      "version": "0.17.1",</w:t>
      </w:r>
    </w:p>
    <w:p>
      <w:pPr>
        <w:spacing w:before="59"/>
        <w:ind w:left="903" w:right="600"/>
        <w:rPr>
          <w:rFonts w:hint="default" w:ascii="Times New Roman" w:hAnsi="Times New Roman"/>
        </w:rPr>
      </w:pPr>
      <w:r>
        <w:rPr>
          <w:rFonts w:hint="default" w:ascii="Times New Roman" w:hAnsi="Times New Roman"/>
        </w:rPr>
        <w:t xml:space="preserve">      "resolved": "https://registry.npmjs.org/send/-/send-0.17.1.tgz",</w:t>
      </w:r>
    </w:p>
    <w:p>
      <w:pPr>
        <w:spacing w:before="59"/>
        <w:ind w:left="903" w:right="600"/>
        <w:rPr>
          <w:rFonts w:hint="default" w:ascii="Times New Roman" w:hAnsi="Times New Roman"/>
        </w:rPr>
      </w:pPr>
      <w:r>
        <w:rPr>
          <w:rFonts w:hint="default" w:ascii="Times New Roman" w:hAnsi="Times New Roman"/>
        </w:rPr>
        <w:t xml:space="preserve">      "integrity": "sha512-BsVKsiGcQMFwT8UxypobUKyv7irCNRHk1T0G680vk88yf6LBByGcZJOTJCrTP2xVN6yI+XjPJcNuE3V4fT9sAg==",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"debug": "2.6.9",</w:t>
      </w:r>
    </w:p>
    <w:p>
      <w:pPr>
        <w:spacing w:before="59"/>
        <w:ind w:left="903" w:right="600"/>
        <w:rPr>
          <w:rFonts w:hint="default" w:ascii="Times New Roman" w:hAnsi="Times New Roman"/>
        </w:rPr>
      </w:pPr>
      <w:r>
        <w:rPr>
          <w:rFonts w:hint="default" w:ascii="Times New Roman" w:hAnsi="Times New Roman"/>
        </w:rPr>
        <w:t xml:space="preserve">        "depd": "~1.1.2",</w:t>
      </w:r>
    </w:p>
    <w:p>
      <w:pPr>
        <w:spacing w:before="59"/>
        <w:ind w:left="903" w:right="600"/>
        <w:rPr>
          <w:rFonts w:hint="default" w:ascii="Times New Roman" w:hAnsi="Times New Roman"/>
        </w:rPr>
      </w:pPr>
      <w:r>
        <w:rPr>
          <w:rFonts w:hint="default" w:ascii="Times New Roman" w:hAnsi="Times New Roman"/>
        </w:rPr>
        <w:t xml:space="preserve">        "destroy": "~1.0.4",</w:t>
      </w:r>
    </w:p>
    <w:p>
      <w:pPr>
        <w:spacing w:before="59"/>
        <w:ind w:left="903" w:right="600"/>
        <w:rPr>
          <w:rFonts w:hint="default" w:ascii="Times New Roman" w:hAnsi="Times New Roman"/>
        </w:rPr>
      </w:pPr>
      <w:r>
        <w:rPr>
          <w:rFonts w:hint="default" w:ascii="Times New Roman" w:hAnsi="Times New Roman"/>
        </w:rPr>
        <w:t xml:space="preserve">        "encodeurl": "~1.0.2",</w:t>
      </w:r>
    </w:p>
    <w:p>
      <w:pPr>
        <w:spacing w:before="59"/>
        <w:ind w:left="903" w:right="600"/>
        <w:rPr>
          <w:rFonts w:hint="default" w:ascii="Times New Roman" w:hAnsi="Times New Roman"/>
        </w:rPr>
      </w:pPr>
      <w:r>
        <w:rPr>
          <w:rFonts w:hint="default" w:ascii="Times New Roman" w:hAnsi="Times New Roman"/>
        </w:rPr>
        <w:t xml:space="preserve">        "escape-html": "~1.0.3",</w:t>
      </w:r>
    </w:p>
    <w:p>
      <w:pPr>
        <w:spacing w:before="59"/>
        <w:ind w:left="903" w:right="600"/>
        <w:rPr>
          <w:rFonts w:hint="default" w:ascii="Times New Roman" w:hAnsi="Times New Roman"/>
        </w:rPr>
      </w:pPr>
      <w:r>
        <w:rPr>
          <w:rFonts w:hint="default" w:ascii="Times New Roman" w:hAnsi="Times New Roman"/>
        </w:rPr>
        <w:t xml:space="preserve">        "etag": "~1.8.1",</w:t>
      </w:r>
    </w:p>
    <w:p>
      <w:pPr>
        <w:spacing w:before="59"/>
        <w:ind w:left="903" w:right="600"/>
        <w:rPr>
          <w:rFonts w:hint="default" w:ascii="Times New Roman" w:hAnsi="Times New Roman"/>
        </w:rPr>
      </w:pPr>
      <w:r>
        <w:rPr>
          <w:rFonts w:hint="default" w:ascii="Times New Roman" w:hAnsi="Times New Roman"/>
        </w:rPr>
        <w:t xml:space="preserve">        "fresh": "0.5.2",</w:t>
      </w:r>
    </w:p>
    <w:p>
      <w:pPr>
        <w:spacing w:before="59"/>
        <w:ind w:left="903" w:right="600"/>
        <w:rPr>
          <w:rFonts w:hint="default" w:ascii="Times New Roman" w:hAnsi="Times New Roman"/>
        </w:rPr>
      </w:pPr>
      <w:r>
        <w:rPr>
          <w:rFonts w:hint="default" w:ascii="Times New Roman" w:hAnsi="Times New Roman"/>
        </w:rPr>
        <w:t xml:space="preserve">        "http-errors": "~1.7.2",</w:t>
      </w:r>
    </w:p>
    <w:p>
      <w:pPr>
        <w:spacing w:before="59"/>
        <w:ind w:left="903" w:right="600"/>
        <w:rPr>
          <w:rFonts w:hint="default" w:ascii="Times New Roman" w:hAnsi="Times New Roman"/>
        </w:rPr>
      </w:pPr>
      <w:r>
        <w:rPr>
          <w:rFonts w:hint="default" w:ascii="Times New Roman" w:hAnsi="Times New Roman"/>
        </w:rPr>
        <w:t xml:space="preserve">        "mime": "1.6.0",</w:t>
      </w:r>
    </w:p>
    <w:p>
      <w:pPr>
        <w:spacing w:before="59"/>
        <w:ind w:left="903" w:right="600"/>
        <w:rPr>
          <w:rFonts w:hint="default" w:ascii="Times New Roman" w:hAnsi="Times New Roman"/>
        </w:rPr>
      </w:pPr>
      <w:r>
        <w:rPr>
          <w:rFonts w:hint="default" w:ascii="Times New Roman" w:hAnsi="Times New Roman"/>
        </w:rPr>
        <w:t xml:space="preserve">        "ms": "2.1.1",</w:t>
      </w:r>
    </w:p>
    <w:p>
      <w:pPr>
        <w:spacing w:before="59"/>
        <w:ind w:left="903" w:right="600"/>
        <w:rPr>
          <w:rFonts w:hint="default" w:ascii="Times New Roman" w:hAnsi="Times New Roman"/>
        </w:rPr>
      </w:pPr>
      <w:r>
        <w:rPr>
          <w:rFonts w:hint="default" w:ascii="Times New Roman" w:hAnsi="Times New Roman"/>
        </w:rPr>
        <w:t xml:space="preserve">        "on-finished": "~2.3.0",</w:t>
      </w:r>
    </w:p>
    <w:p>
      <w:pPr>
        <w:spacing w:before="59"/>
        <w:ind w:left="903" w:right="600"/>
        <w:rPr>
          <w:rFonts w:hint="default" w:ascii="Times New Roman" w:hAnsi="Times New Roman"/>
        </w:rPr>
      </w:pPr>
      <w:r>
        <w:rPr>
          <w:rFonts w:hint="default" w:ascii="Times New Roman" w:hAnsi="Times New Roman"/>
        </w:rPr>
        <w:t xml:space="preserve">        "range-parser": "~1.2.1",</w:t>
      </w:r>
    </w:p>
    <w:p>
      <w:pPr>
        <w:spacing w:before="59"/>
        <w:ind w:left="903" w:right="600"/>
        <w:rPr>
          <w:rFonts w:hint="default" w:ascii="Times New Roman" w:hAnsi="Times New Roman"/>
        </w:rPr>
      </w:pPr>
      <w:r>
        <w:rPr>
          <w:rFonts w:hint="default" w:ascii="Times New Roman" w:hAnsi="Times New Roman"/>
        </w:rPr>
        <w:t xml:space="preserve">        "statuses": "~1.5.0"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"dependencies": {</w:t>
      </w:r>
    </w:p>
    <w:p>
      <w:pPr>
        <w:spacing w:before="59"/>
        <w:ind w:left="903" w:right="600"/>
        <w:rPr>
          <w:rFonts w:hint="default" w:ascii="Times New Roman" w:hAnsi="Times New Roman"/>
        </w:rPr>
      </w:pPr>
      <w:r>
        <w:rPr>
          <w:rFonts w:hint="default" w:ascii="Times New Roman" w:hAnsi="Times New Roman"/>
        </w:rPr>
        <w:t xml:space="preserve">        "ms": {</w:t>
      </w:r>
    </w:p>
    <w:p>
      <w:pPr>
        <w:spacing w:before="59"/>
        <w:ind w:left="903" w:right="600"/>
        <w:rPr>
          <w:rFonts w:hint="default" w:ascii="Times New Roman" w:hAnsi="Times New Roman"/>
        </w:rPr>
      </w:pPr>
      <w:r>
        <w:rPr>
          <w:rFonts w:hint="default" w:ascii="Times New Roman" w:hAnsi="Times New Roman"/>
        </w:rPr>
        <w:t xml:space="preserve">          "version": "2.1.1",</w:t>
      </w:r>
    </w:p>
    <w:p>
      <w:pPr>
        <w:spacing w:before="59"/>
        <w:ind w:left="903" w:right="600"/>
        <w:rPr>
          <w:rFonts w:hint="default" w:ascii="Times New Roman" w:hAnsi="Times New Roman"/>
        </w:rPr>
      </w:pPr>
      <w:r>
        <w:rPr>
          <w:rFonts w:hint="default" w:ascii="Times New Roman" w:hAnsi="Times New Roman"/>
        </w:rPr>
        <w:t xml:space="preserve">          "resolved": "https://registry.npmjs.org/ms/-/ms-2.1.1.tgz",</w:t>
      </w:r>
    </w:p>
    <w:p>
      <w:pPr>
        <w:spacing w:before="59"/>
        <w:ind w:left="903" w:right="600"/>
        <w:rPr>
          <w:rFonts w:hint="default" w:ascii="Times New Roman" w:hAnsi="Times New Roman"/>
        </w:rPr>
      </w:pPr>
      <w:r>
        <w:rPr>
          <w:rFonts w:hint="default" w:ascii="Times New Roman" w:hAnsi="Times New Roman"/>
        </w:rPr>
        <w:t xml:space="preserve">          "integrity": "sha512-tgp+dl5cGk28utYktBsrFqA7HKgrhgPsg6Z/EfhWI4gl1Hwq8B/GmY/0oXZ6nF8hDVesS/FpnYaD/kOWhYQvyg=="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"serve-static": {</w:t>
      </w:r>
    </w:p>
    <w:p>
      <w:pPr>
        <w:spacing w:before="59"/>
        <w:ind w:left="903" w:right="600"/>
        <w:rPr>
          <w:rFonts w:hint="default" w:ascii="Times New Roman" w:hAnsi="Times New Roman"/>
        </w:rPr>
      </w:pPr>
      <w:r>
        <w:rPr>
          <w:rFonts w:hint="default" w:ascii="Times New Roman" w:hAnsi="Times New Roman"/>
        </w:rPr>
        <w:t xml:space="preserve">      "version": "1.14.1",</w:t>
      </w:r>
    </w:p>
    <w:p>
      <w:pPr>
        <w:spacing w:before="59"/>
        <w:ind w:left="903" w:right="600"/>
        <w:rPr>
          <w:rFonts w:hint="default" w:ascii="Times New Roman" w:hAnsi="Times New Roman"/>
        </w:rPr>
      </w:pPr>
      <w:r>
        <w:rPr>
          <w:rFonts w:hint="default" w:ascii="Times New Roman" w:hAnsi="Times New Roman"/>
        </w:rPr>
        <w:t xml:space="preserve">      "resolved": "https://registry.npmjs.org/serve-static/-/serve-static-1.14.1.tgz",</w:t>
      </w:r>
    </w:p>
    <w:p>
      <w:pPr>
        <w:spacing w:before="59"/>
        <w:ind w:left="903" w:right="600"/>
        <w:rPr>
          <w:rFonts w:hint="default" w:ascii="Times New Roman" w:hAnsi="Times New Roman"/>
        </w:rPr>
      </w:pPr>
      <w:r>
        <w:rPr>
          <w:rFonts w:hint="default" w:ascii="Times New Roman" w:hAnsi="Times New Roman"/>
        </w:rPr>
        <w:t xml:space="preserve">      "integrity": "sha512-JMrvUwE54emCYWlTI+hGrGv5I8dEwmco/00EvkzIIsR7MqrHonbD9pO2MOfFnpFntl7ecpZs+3mW+XbQZu9QCg==",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"encodeurl": "~1.0.2",</w:t>
      </w:r>
    </w:p>
    <w:p>
      <w:pPr>
        <w:spacing w:before="59"/>
        <w:ind w:left="903" w:right="600"/>
        <w:rPr>
          <w:rFonts w:hint="default" w:ascii="Times New Roman" w:hAnsi="Times New Roman"/>
        </w:rPr>
      </w:pPr>
      <w:r>
        <w:rPr>
          <w:rFonts w:hint="default" w:ascii="Times New Roman" w:hAnsi="Times New Roman"/>
        </w:rPr>
        <w:t xml:space="preserve">        "escape-html": "~1.0.3",</w:t>
      </w:r>
    </w:p>
    <w:p>
      <w:pPr>
        <w:spacing w:before="59"/>
        <w:ind w:left="903" w:right="600"/>
        <w:rPr>
          <w:rFonts w:hint="default" w:ascii="Times New Roman" w:hAnsi="Times New Roman"/>
        </w:rPr>
      </w:pPr>
      <w:r>
        <w:rPr>
          <w:rFonts w:hint="default" w:ascii="Times New Roman" w:hAnsi="Times New Roman"/>
        </w:rPr>
        <w:t xml:space="preserve">        "parseurl": "~1.3.3",</w:t>
      </w:r>
    </w:p>
    <w:p>
      <w:pPr>
        <w:spacing w:before="59"/>
        <w:ind w:left="903" w:right="600"/>
        <w:rPr>
          <w:rFonts w:hint="default" w:ascii="Times New Roman" w:hAnsi="Times New Roman"/>
        </w:rPr>
      </w:pPr>
      <w:r>
        <w:rPr>
          <w:rFonts w:hint="default" w:ascii="Times New Roman" w:hAnsi="Times New Roman"/>
        </w:rPr>
        <w:t xml:space="preserve">        "send": "0.17.1"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"setprototypeof": {</w:t>
      </w:r>
    </w:p>
    <w:p>
      <w:pPr>
        <w:spacing w:before="59"/>
        <w:ind w:left="903" w:right="600"/>
        <w:rPr>
          <w:rFonts w:hint="default" w:ascii="Times New Roman" w:hAnsi="Times New Roman"/>
        </w:rPr>
      </w:pPr>
      <w:r>
        <w:rPr>
          <w:rFonts w:hint="default" w:ascii="Times New Roman" w:hAnsi="Times New Roman"/>
        </w:rPr>
        <w:t xml:space="preserve">      "version": "1.1.1",</w:t>
      </w:r>
    </w:p>
    <w:p>
      <w:pPr>
        <w:spacing w:before="59"/>
        <w:ind w:left="903" w:right="600"/>
        <w:rPr>
          <w:rFonts w:hint="default" w:ascii="Times New Roman" w:hAnsi="Times New Roman"/>
        </w:rPr>
      </w:pPr>
      <w:r>
        <w:rPr>
          <w:rFonts w:hint="default" w:ascii="Times New Roman" w:hAnsi="Times New Roman"/>
        </w:rPr>
        <w:t xml:space="preserve">      "resolved": "https://registry.npmjs.org/setprototypeof/-/setprototypeof-1.1.1.tgz",</w:t>
      </w:r>
    </w:p>
    <w:p>
      <w:pPr>
        <w:spacing w:before="59"/>
        <w:ind w:left="903" w:right="600"/>
        <w:rPr>
          <w:rFonts w:hint="default" w:ascii="Times New Roman" w:hAnsi="Times New Roman"/>
        </w:rPr>
      </w:pPr>
      <w:r>
        <w:rPr>
          <w:rFonts w:hint="default" w:ascii="Times New Roman" w:hAnsi="Times New Roman"/>
        </w:rPr>
        <w:t xml:space="preserve">      "integrity": "sha512-JvdAWfbXeIGaZ9cILp38HntZSFSo3mWg6xGcJJsd+d4aRMOqauag1C63dJfDw7OaMYwEbHMOxEZ1lqVRYP2OAw=="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"sha.js": {</w:t>
      </w:r>
    </w:p>
    <w:p>
      <w:pPr>
        <w:spacing w:before="59"/>
        <w:ind w:left="903" w:right="600"/>
        <w:rPr>
          <w:rFonts w:hint="default" w:ascii="Times New Roman" w:hAnsi="Times New Roman"/>
        </w:rPr>
      </w:pPr>
      <w:r>
        <w:rPr>
          <w:rFonts w:hint="default" w:ascii="Times New Roman" w:hAnsi="Times New Roman"/>
        </w:rPr>
        <w:t xml:space="preserve">      "version": "2.4.11",</w:t>
      </w:r>
    </w:p>
    <w:p>
      <w:pPr>
        <w:spacing w:before="59"/>
        <w:ind w:left="903" w:right="600"/>
        <w:rPr>
          <w:rFonts w:hint="default" w:ascii="Times New Roman" w:hAnsi="Times New Roman"/>
        </w:rPr>
      </w:pPr>
      <w:r>
        <w:rPr>
          <w:rFonts w:hint="default" w:ascii="Times New Roman" w:hAnsi="Times New Roman"/>
        </w:rPr>
        <w:t xml:space="preserve">      "resolved": "https://registry.npmjs.org/sha.js/-/sha.js-2.4.11.tgz",</w:t>
      </w:r>
    </w:p>
    <w:p>
      <w:pPr>
        <w:spacing w:before="59"/>
        <w:ind w:left="903" w:right="600"/>
        <w:rPr>
          <w:rFonts w:hint="default" w:ascii="Times New Roman" w:hAnsi="Times New Roman"/>
        </w:rPr>
      </w:pPr>
      <w:r>
        <w:rPr>
          <w:rFonts w:hint="default" w:ascii="Times New Roman" w:hAnsi="Times New Roman"/>
        </w:rPr>
        <w:t xml:space="preserve">      "integrity": "sha512-QMEp5B7cftE7APOjk5Y6xgrbWu+WkLVQwk8JNjZ8nKRciZaByEW6MubieAiToS7+dwvrjGhH8jRXz3MVd0AYqQ==",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"inherits": "^2.0.1",</w:t>
      </w:r>
    </w:p>
    <w:p>
      <w:pPr>
        <w:spacing w:before="59"/>
        <w:ind w:left="903" w:right="600"/>
        <w:rPr>
          <w:rFonts w:hint="default" w:ascii="Times New Roman" w:hAnsi="Times New Roman"/>
        </w:rPr>
      </w:pPr>
      <w:r>
        <w:rPr>
          <w:rFonts w:hint="default" w:ascii="Times New Roman" w:hAnsi="Times New Roman"/>
        </w:rPr>
        <w:t xml:space="preserve">        "safe-buffer": "^5.0.1"</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"statuses": {</w:t>
      </w:r>
    </w:p>
    <w:p>
      <w:pPr>
        <w:spacing w:before="59"/>
        <w:ind w:left="903" w:right="600"/>
        <w:rPr>
          <w:rFonts w:hint="default" w:ascii="Times New Roman" w:hAnsi="Times New Roman"/>
        </w:rPr>
      </w:pPr>
      <w:r>
        <w:rPr>
          <w:rFonts w:hint="default" w:ascii="Times New Roman" w:hAnsi="Times New Roman"/>
        </w:rPr>
        <w:t xml:space="preserve">      "version": "1.5.0",</w:t>
      </w:r>
    </w:p>
    <w:p>
      <w:pPr>
        <w:spacing w:before="59"/>
        <w:ind w:left="903" w:right="600"/>
        <w:rPr>
          <w:rFonts w:hint="default" w:ascii="Times New Roman" w:hAnsi="Times New Roman"/>
        </w:rPr>
      </w:pPr>
      <w:r>
        <w:rPr>
          <w:rFonts w:hint="default" w:ascii="Times New Roman" w:hAnsi="Times New Roman"/>
        </w:rPr>
        <w:t xml:space="preserve">      "resolved": "https://registry.npmjs.org/statuses/-/statuses-1.5.0.tgz",</w:t>
      </w:r>
    </w:p>
    <w:p>
      <w:pPr>
        <w:spacing w:before="59"/>
        <w:ind w:left="903" w:right="600"/>
        <w:rPr>
          <w:rFonts w:hint="default" w:ascii="Times New Roman" w:hAnsi="Times New Roman"/>
        </w:rPr>
      </w:pPr>
      <w:r>
        <w:rPr>
          <w:rFonts w:hint="default" w:ascii="Times New Roman" w:hAnsi="Times New Roman"/>
        </w:rPr>
        <w:t xml:space="preserve">      "integrity": "sha1-Fhx9rBd2Wf2YEfQ3cfqZOBR4Yow="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"streamsearch": {</w:t>
      </w:r>
    </w:p>
    <w:p>
      <w:pPr>
        <w:spacing w:before="59"/>
        <w:ind w:left="903" w:right="600"/>
        <w:rPr>
          <w:rFonts w:hint="default" w:ascii="Times New Roman" w:hAnsi="Times New Roman"/>
        </w:rPr>
      </w:pPr>
      <w:r>
        <w:rPr>
          <w:rFonts w:hint="default" w:ascii="Times New Roman" w:hAnsi="Times New Roman"/>
        </w:rPr>
        <w:t xml:space="preserve">      "version": "0.1.2",</w:t>
      </w:r>
    </w:p>
    <w:p>
      <w:pPr>
        <w:spacing w:before="59"/>
        <w:ind w:left="903" w:right="600"/>
        <w:rPr>
          <w:rFonts w:hint="default" w:ascii="Times New Roman" w:hAnsi="Times New Roman"/>
        </w:rPr>
      </w:pPr>
      <w:r>
        <w:rPr>
          <w:rFonts w:hint="default" w:ascii="Times New Roman" w:hAnsi="Times New Roman"/>
        </w:rPr>
        <w:t xml:space="preserve">      "resolved": "https://registry.npmjs.org/streamsearch/-/streamsearch-0.1.2.tgz",</w:t>
      </w:r>
    </w:p>
    <w:p>
      <w:pPr>
        <w:spacing w:before="59"/>
        <w:ind w:left="903" w:right="600"/>
        <w:rPr>
          <w:rFonts w:hint="default" w:ascii="Times New Roman" w:hAnsi="Times New Roman"/>
        </w:rPr>
      </w:pPr>
      <w:r>
        <w:rPr>
          <w:rFonts w:hint="default" w:ascii="Times New Roman" w:hAnsi="Times New Roman"/>
        </w:rPr>
        <w:t xml:space="preserve">      "integrity": "sha1-gIudDlb8Jz2Am6VzOOkpkZoanxo="</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"string_decoder": {</w:t>
      </w:r>
    </w:p>
    <w:p>
      <w:pPr>
        <w:spacing w:before="59"/>
        <w:ind w:left="903" w:right="600"/>
        <w:rPr>
          <w:rFonts w:hint="default" w:ascii="Times New Roman" w:hAnsi="Times New Roman"/>
        </w:rPr>
      </w:pPr>
      <w:r>
        <w:rPr>
          <w:rFonts w:hint="default" w:ascii="Times New Roman" w:hAnsi="Times New Roman"/>
        </w:rPr>
        <w:t xml:space="preserve">      "version": "0.10.31",</w:t>
      </w:r>
    </w:p>
    <w:p>
      <w:pPr>
        <w:spacing w:before="59"/>
        <w:ind w:left="903" w:right="600"/>
        <w:rPr>
          <w:rFonts w:hint="default" w:ascii="Times New Roman" w:hAnsi="Times New Roman"/>
        </w:rPr>
      </w:pPr>
      <w:r>
        <w:rPr>
          <w:rFonts w:hint="default" w:ascii="Times New Roman" w:hAnsi="Times New Roman"/>
        </w:rPr>
        <w:t xml:space="preserve">      "resolved": "https://registry.npmjs.org/string_decoder/-/string_decoder-0.10.31.tgz",</w:t>
      </w:r>
    </w:p>
    <w:p>
      <w:pPr>
        <w:spacing w:before="59"/>
        <w:ind w:left="903" w:right="600"/>
        <w:rPr>
          <w:rFonts w:hint="default" w:ascii="Times New Roman" w:hAnsi="Times New Roman"/>
        </w:rPr>
      </w:pPr>
      <w:r>
        <w:rPr>
          <w:rFonts w:hint="default" w:ascii="Times New Roman" w:hAnsi="Times New Roman"/>
        </w:rPr>
        <w:t xml:space="preserve">      "integrity": "sha1-YuIDvEF2bGwoyfyEMB2rHFMQ+pQ="</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"toidentifier": {</w:t>
      </w:r>
    </w:p>
    <w:p>
      <w:pPr>
        <w:spacing w:before="59"/>
        <w:ind w:left="903" w:right="600"/>
        <w:rPr>
          <w:rFonts w:hint="default" w:ascii="Times New Roman" w:hAnsi="Times New Roman"/>
        </w:rPr>
      </w:pPr>
      <w:r>
        <w:rPr>
          <w:rFonts w:hint="default" w:ascii="Times New Roman" w:hAnsi="Times New Roman"/>
        </w:rPr>
        <w:t xml:space="preserve">      "version": "1.0.0",</w:t>
      </w:r>
    </w:p>
    <w:p>
      <w:pPr>
        <w:spacing w:before="59"/>
        <w:ind w:left="903" w:right="600"/>
        <w:rPr>
          <w:rFonts w:hint="default" w:ascii="Times New Roman" w:hAnsi="Times New Roman"/>
        </w:rPr>
      </w:pPr>
      <w:r>
        <w:rPr>
          <w:rFonts w:hint="default" w:ascii="Times New Roman" w:hAnsi="Times New Roman"/>
        </w:rPr>
        <w:t xml:space="preserve">      "resolved": "https://registry.npmjs.org/toidentifier/-/toidentifier-1.0.0.tgz",</w:t>
      </w:r>
    </w:p>
    <w:p>
      <w:pPr>
        <w:spacing w:before="59"/>
        <w:ind w:left="903" w:right="600"/>
        <w:rPr>
          <w:rFonts w:hint="default" w:ascii="Times New Roman" w:hAnsi="Times New Roman"/>
        </w:rPr>
      </w:pPr>
      <w:r>
        <w:rPr>
          <w:rFonts w:hint="default" w:ascii="Times New Roman" w:hAnsi="Times New Roman"/>
        </w:rPr>
        <w:t xml:space="preserve">      "integrity": "sha512-yaOH/Pk/VEhBWWTlhI+qXxDFXlejDGcQipMlyxda9nthulaxLZUNcUqFxokp0vcYnvteJln5FNQDRrxj3YcbVw=="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"type-is": {</w:t>
      </w:r>
    </w:p>
    <w:p>
      <w:pPr>
        <w:spacing w:before="59"/>
        <w:ind w:left="903" w:right="600"/>
        <w:rPr>
          <w:rFonts w:hint="default" w:ascii="Times New Roman" w:hAnsi="Times New Roman"/>
        </w:rPr>
      </w:pPr>
      <w:r>
        <w:rPr>
          <w:rFonts w:hint="default" w:ascii="Times New Roman" w:hAnsi="Times New Roman"/>
        </w:rPr>
        <w:t xml:space="preserve">      "version": "1.6.18",</w:t>
      </w:r>
    </w:p>
    <w:p>
      <w:pPr>
        <w:spacing w:before="59"/>
        <w:ind w:left="903" w:right="600"/>
        <w:rPr>
          <w:rFonts w:hint="default" w:ascii="Times New Roman" w:hAnsi="Times New Roman"/>
        </w:rPr>
      </w:pPr>
      <w:r>
        <w:rPr>
          <w:rFonts w:hint="default" w:ascii="Times New Roman" w:hAnsi="Times New Roman"/>
        </w:rPr>
        <w:t xml:space="preserve">      "resolved": "https://registry.npmjs.org/type-is/-/type-is-1.6.18.tgz",</w:t>
      </w:r>
    </w:p>
    <w:p>
      <w:pPr>
        <w:spacing w:before="59"/>
        <w:ind w:left="903" w:right="600"/>
        <w:rPr>
          <w:rFonts w:hint="default" w:ascii="Times New Roman" w:hAnsi="Times New Roman"/>
        </w:rPr>
      </w:pPr>
      <w:r>
        <w:rPr>
          <w:rFonts w:hint="default" w:ascii="Times New Roman" w:hAnsi="Times New Roman"/>
        </w:rPr>
        <w:t xml:space="preserve">      "integrity": "sha512-TkRKr9sUTxEH8MdfuCSP7VizJyzRNMjj2J2do2Jr3Kym598JVdEksuzPQCnlFPW4ky9Q+iA+ma9BGm06XQBy8g==",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"media-typer": "0.3.0",</w:t>
      </w:r>
    </w:p>
    <w:p>
      <w:pPr>
        <w:spacing w:before="59"/>
        <w:ind w:left="903" w:right="600"/>
        <w:rPr>
          <w:rFonts w:hint="default" w:ascii="Times New Roman" w:hAnsi="Times New Roman"/>
        </w:rPr>
      </w:pPr>
      <w:r>
        <w:rPr>
          <w:rFonts w:hint="default" w:ascii="Times New Roman" w:hAnsi="Times New Roman"/>
        </w:rPr>
        <w:t xml:space="preserve">        "mime-types": "~2.1.24"</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"typedarray": {</w:t>
      </w:r>
    </w:p>
    <w:p>
      <w:pPr>
        <w:spacing w:before="59"/>
        <w:ind w:left="903" w:right="600"/>
        <w:rPr>
          <w:rFonts w:hint="default" w:ascii="Times New Roman" w:hAnsi="Times New Roman"/>
        </w:rPr>
      </w:pPr>
      <w:r>
        <w:rPr>
          <w:rFonts w:hint="default" w:ascii="Times New Roman" w:hAnsi="Times New Roman"/>
        </w:rPr>
        <w:t xml:space="preserve">      "version": "0.0.6",</w:t>
      </w:r>
    </w:p>
    <w:p>
      <w:pPr>
        <w:spacing w:before="59"/>
        <w:ind w:left="903" w:right="600"/>
        <w:rPr>
          <w:rFonts w:hint="default" w:ascii="Times New Roman" w:hAnsi="Times New Roman"/>
        </w:rPr>
      </w:pPr>
      <w:r>
        <w:rPr>
          <w:rFonts w:hint="default" w:ascii="Times New Roman" w:hAnsi="Times New Roman"/>
        </w:rPr>
        <w:t xml:space="preserve">      "resolved": "https://registry.npmjs.org/typedarray/-/typedarray-0.0.6.tgz",</w:t>
      </w:r>
    </w:p>
    <w:p>
      <w:pPr>
        <w:spacing w:before="59"/>
        <w:ind w:left="903" w:right="600"/>
        <w:rPr>
          <w:rFonts w:hint="default" w:ascii="Times New Roman" w:hAnsi="Times New Roman"/>
        </w:rPr>
      </w:pPr>
      <w:r>
        <w:rPr>
          <w:rFonts w:hint="default" w:ascii="Times New Roman" w:hAnsi="Times New Roman"/>
        </w:rPr>
        <w:t xml:space="preserve">      "integrity": "sha1-hnrHTjhkGHsdPUfZlqeOxciDB3c="</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"unpipe": {</w:t>
      </w:r>
    </w:p>
    <w:p>
      <w:pPr>
        <w:spacing w:before="59"/>
        <w:ind w:left="903" w:right="600"/>
        <w:rPr>
          <w:rFonts w:hint="default" w:ascii="Times New Roman" w:hAnsi="Times New Roman"/>
        </w:rPr>
      </w:pPr>
      <w:r>
        <w:rPr>
          <w:rFonts w:hint="default" w:ascii="Times New Roman" w:hAnsi="Times New Roman"/>
        </w:rPr>
        <w:t xml:space="preserve">      "version": "1.0.0",</w:t>
      </w:r>
    </w:p>
    <w:p>
      <w:pPr>
        <w:spacing w:before="59"/>
        <w:ind w:left="903" w:right="600"/>
        <w:rPr>
          <w:rFonts w:hint="default" w:ascii="Times New Roman" w:hAnsi="Times New Roman"/>
        </w:rPr>
      </w:pPr>
      <w:r>
        <w:rPr>
          <w:rFonts w:hint="default" w:ascii="Times New Roman" w:hAnsi="Times New Roman"/>
        </w:rPr>
        <w:t xml:space="preserve">      "resolved": "https://registry.npmjs.org/unpipe/-/unpipe-1.0.0.tgz",</w:t>
      </w:r>
    </w:p>
    <w:p>
      <w:pPr>
        <w:spacing w:before="59"/>
        <w:ind w:left="903" w:right="600"/>
        <w:rPr>
          <w:rFonts w:hint="default" w:ascii="Times New Roman" w:hAnsi="Times New Roman"/>
        </w:rPr>
      </w:pPr>
      <w:r>
        <w:rPr>
          <w:rFonts w:hint="default" w:ascii="Times New Roman" w:hAnsi="Times New Roman"/>
        </w:rPr>
        <w:t xml:space="preserve">      "integrity": "sha1-sr9O6FFKrmFltIF4KdIbLvSZBOw="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"url": {</w:t>
      </w:r>
    </w:p>
    <w:p>
      <w:pPr>
        <w:spacing w:before="59"/>
        <w:ind w:left="903" w:right="600"/>
        <w:rPr>
          <w:rFonts w:hint="default" w:ascii="Times New Roman" w:hAnsi="Times New Roman"/>
        </w:rPr>
      </w:pPr>
      <w:r>
        <w:rPr>
          <w:rFonts w:hint="default" w:ascii="Times New Roman" w:hAnsi="Times New Roman"/>
        </w:rPr>
        <w:t xml:space="preserve">      "version": "0.10.3",</w:t>
      </w:r>
    </w:p>
    <w:p>
      <w:pPr>
        <w:spacing w:before="59"/>
        <w:ind w:left="903" w:right="600"/>
        <w:rPr>
          <w:rFonts w:hint="default" w:ascii="Times New Roman" w:hAnsi="Times New Roman"/>
        </w:rPr>
      </w:pPr>
      <w:r>
        <w:rPr>
          <w:rFonts w:hint="default" w:ascii="Times New Roman" w:hAnsi="Times New Roman"/>
        </w:rPr>
        <w:t xml:space="preserve">      "resolved": "https://registry.npmjs.org/url/-/url-0.10.3.tgz",</w:t>
      </w:r>
    </w:p>
    <w:p>
      <w:pPr>
        <w:spacing w:before="59"/>
        <w:ind w:left="903" w:right="600"/>
        <w:rPr>
          <w:rFonts w:hint="default" w:ascii="Times New Roman" w:hAnsi="Times New Roman"/>
        </w:rPr>
      </w:pPr>
      <w:r>
        <w:rPr>
          <w:rFonts w:hint="default" w:ascii="Times New Roman" w:hAnsi="Times New Roman"/>
        </w:rPr>
        <w:t xml:space="preserve">      "integrity": "sha1-Ah5NnHcF8hu/N9A861h2dAJ3TGQ=",</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"punycode": "1.3.2",</w:t>
      </w:r>
    </w:p>
    <w:p>
      <w:pPr>
        <w:spacing w:before="59"/>
        <w:ind w:left="903" w:right="600"/>
        <w:rPr>
          <w:rFonts w:hint="default" w:ascii="Times New Roman" w:hAnsi="Times New Roman"/>
        </w:rPr>
      </w:pPr>
      <w:r>
        <w:rPr>
          <w:rFonts w:hint="default" w:ascii="Times New Roman" w:hAnsi="Times New Roman"/>
        </w:rPr>
        <w:t xml:space="preserve">        "querystring": "0.2.0"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"util-deprecate": {</w:t>
      </w:r>
    </w:p>
    <w:p>
      <w:pPr>
        <w:spacing w:before="59"/>
        <w:ind w:left="903" w:right="600"/>
        <w:rPr>
          <w:rFonts w:hint="default" w:ascii="Times New Roman" w:hAnsi="Times New Roman"/>
        </w:rPr>
      </w:pPr>
      <w:r>
        <w:rPr>
          <w:rFonts w:hint="default" w:ascii="Times New Roman" w:hAnsi="Times New Roman"/>
        </w:rPr>
        <w:t xml:space="preserve">      "version": "1.0.2",</w:t>
      </w:r>
    </w:p>
    <w:p>
      <w:pPr>
        <w:spacing w:before="59"/>
        <w:ind w:left="903" w:right="600"/>
        <w:rPr>
          <w:rFonts w:hint="default" w:ascii="Times New Roman" w:hAnsi="Times New Roman"/>
        </w:rPr>
      </w:pPr>
      <w:r>
        <w:rPr>
          <w:rFonts w:hint="default" w:ascii="Times New Roman" w:hAnsi="Times New Roman"/>
        </w:rPr>
        <w:t xml:space="preserve">      "resolved": "https://registry.npmjs.org/util-deprecate/-/util-deprecate-1.0.2.tgz",</w:t>
      </w:r>
    </w:p>
    <w:p>
      <w:pPr>
        <w:spacing w:before="59"/>
        <w:ind w:left="903" w:right="600"/>
        <w:rPr>
          <w:rFonts w:hint="default" w:ascii="Times New Roman" w:hAnsi="Times New Roman"/>
        </w:rPr>
      </w:pPr>
      <w:r>
        <w:rPr>
          <w:rFonts w:hint="default" w:ascii="Times New Roman" w:hAnsi="Times New Roman"/>
        </w:rPr>
        <w:t xml:space="preserve">      "integrity": "sha1-RQ1Nyfpw3nMnYvvS1KKJgUGaDM8="</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"utils-merge": {</w:t>
      </w:r>
    </w:p>
    <w:p>
      <w:pPr>
        <w:spacing w:before="59"/>
        <w:ind w:left="903" w:right="600"/>
        <w:rPr>
          <w:rFonts w:hint="default" w:ascii="Times New Roman" w:hAnsi="Times New Roman"/>
        </w:rPr>
      </w:pPr>
      <w:r>
        <w:rPr>
          <w:rFonts w:hint="default" w:ascii="Times New Roman" w:hAnsi="Times New Roman"/>
        </w:rPr>
        <w:t xml:space="preserve">      "version": "1.0.1",</w:t>
      </w:r>
    </w:p>
    <w:p>
      <w:pPr>
        <w:spacing w:before="59"/>
        <w:ind w:left="903" w:right="600"/>
        <w:rPr>
          <w:rFonts w:hint="default" w:ascii="Times New Roman" w:hAnsi="Times New Roman"/>
        </w:rPr>
      </w:pPr>
      <w:r>
        <w:rPr>
          <w:rFonts w:hint="default" w:ascii="Times New Roman" w:hAnsi="Times New Roman"/>
        </w:rPr>
        <w:t xml:space="preserve">      "resolved": "https://registry.npmjs.org/utils-merge/-/utils-merge-1.0.1.tgz",</w:t>
      </w:r>
    </w:p>
    <w:p>
      <w:pPr>
        <w:spacing w:before="59"/>
        <w:ind w:left="903" w:right="600"/>
        <w:rPr>
          <w:rFonts w:hint="default" w:ascii="Times New Roman" w:hAnsi="Times New Roman"/>
        </w:rPr>
      </w:pPr>
      <w:r>
        <w:rPr>
          <w:rFonts w:hint="default" w:ascii="Times New Roman" w:hAnsi="Times New Roman"/>
        </w:rPr>
        <w:t xml:space="preserve">      "integrity": "sha1-n5VxD1CiZ5R7LMwSR0HBAoQn5xM="</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"uuid": {</w:t>
      </w:r>
    </w:p>
    <w:p>
      <w:pPr>
        <w:spacing w:before="59"/>
        <w:ind w:left="903" w:right="600"/>
        <w:rPr>
          <w:rFonts w:hint="default" w:ascii="Times New Roman" w:hAnsi="Times New Roman"/>
        </w:rPr>
      </w:pPr>
      <w:r>
        <w:rPr>
          <w:rFonts w:hint="default" w:ascii="Times New Roman" w:hAnsi="Times New Roman"/>
        </w:rPr>
        <w:t xml:space="preserve">      "version": "3.4.0",</w:t>
      </w:r>
    </w:p>
    <w:p>
      <w:pPr>
        <w:spacing w:before="59"/>
        <w:ind w:left="903" w:right="600"/>
        <w:rPr>
          <w:rFonts w:hint="default" w:ascii="Times New Roman" w:hAnsi="Times New Roman"/>
        </w:rPr>
      </w:pPr>
      <w:r>
        <w:rPr>
          <w:rFonts w:hint="default" w:ascii="Times New Roman" w:hAnsi="Times New Roman"/>
        </w:rPr>
        <w:t xml:space="preserve">      "resolved": "https://registry.npmjs.org/uuid/-/uuid-3.4.0.tgz",</w:t>
      </w:r>
    </w:p>
    <w:p>
      <w:pPr>
        <w:spacing w:before="59"/>
        <w:ind w:left="903" w:right="600"/>
        <w:rPr>
          <w:rFonts w:hint="default" w:ascii="Times New Roman" w:hAnsi="Times New Roman"/>
        </w:rPr>
      </w:pPr>
      <w:r>
        <w:rPr>
          <w:rFonts w:hint="default" w:ascii="Times New Roman" w:hAnsi="Times New Roman"/>
        </w:rPr>
        <w:t xml:space="preserve">      "integrity": "sha512-HjSDRw6gZE5JMggctHBcjVak08+KEVhSIiDzFnT9S9aegmp85S/bReBVTb4QTFaRNptJ9kuYaNhnbNEOkbKb/A=="</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"vary": {</w:t>
      </w:r>
    </w:p>
    <w:p>
      <w:pPr>
        <w:spacing w:before="59"/>
        <w:ind w:left="903" w:right="600"/>
        <w:rPr>
          <w:rFonts w:hint="default" w:ascii="Times New Roman" w:hAnsi="Times New Roman"/>
        </w:rPr>
      </w:pPr>
      <w:r>
        <w:rPr>
          <w:rFonts w:hint="default" w:ascii="Times New Roman" w:hAnsi="Times New Roman"/>
        </w:rPr>
        <w:t xml:space="preserve">      "version": "1.1.2",</w:t>
      </w:r>
    </w:p>
    <w:p>
      <w:pPr>
        <w:spacing w:before="59"/>
        <w:ind w:left="903" w:right="600"/>
        <w:rPr>
          <w:rFonts w:hint="default" w:ascii="Times New Roman" w:hAnsi="Times New Roman"/>
        </w:rPr>
      </w:pPr>
      <w:r>
        <w:rPr>
          <w:rFonts w:hint="default" w:ascii="Times New Roman" w:hAnsi="Times New Roman"/>
        </w:rPr>
        <w:t xml:space="preserve">      "resolved": "https://registry.npmjs.org/vary/-/vary-1.1.2.tgz",</w:t>
      </w:r>
    </w:p>
    <w:p>
      <w:pPr>
        <w:spacing w:before="59"/>
        <w:ind w:left="903" w:right="600"/>
        <w:rPr>
          <w:rFonts w:hint="default" w:ascii="Times New Roman" w:hAnsi="Times New Roman"/>
        </w:rPr>
      </w:pPr>
      <w:r>
        <w:rPr>
          <w:rFonts w:hint="default" w:ascii="Times New Roman" w:hAnsi="Times New Roman"/>
        </w:rPr>
        <w:t xml:space="preserve">      "integrity": "sha1-IpnwLG3tMNSllhsLn3RSShj2NPw="</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"xml2js": {</w:t>
      </w:r>
    </w:p>
    <w:p>
      <w:pPr>
        <w:spacing w:before="59"/>
        <w:ind w:left="903" w:right="600"/>
        <w:rPr>
          <w:rFonts w:hint="default" w:ascii="Times New Roman" w:hAnsi="Times New Roman"/>
        </w:rPr>
      </w:pPr>
      <w:r>
        <w:rPr>
          <w:rFonts w:hint="default" w:ascii="Times New Roman" w:hAnsi="Times New Roman"/>
        </w:rPr>
        <w:t xml:space="preserve">      "version": "0.4.23",</w:t>
      </w:r>
    </w:p>
    <w:p>
      <w:pPr>
        <w:spacing w:before="59"/>
        <w:ind w:left="903" w:right="600"/>
        <w:rPr>
          <w:rFonts w:hint="default" w:ascii="Times New Roman" w:hAnsi="Times New Roman"/>
        </w:rPr>
      </w:pPr>
      <w:r>
        <w:rPr>
          <w:rFonts w:hint="default" w:ascii="Times New Roman" w:hAnsi="Times New Roman"/>
        </w:rPr>
        <w:t xml:space="preserve">      "resolved": "https://registry.npmjs.org/xml2js/-/xml2js-0.4.23.tgz",</w:t>
      </w:r>
    </w:p>
    <w:p>
      <w:pPr>
        <w:spacing w:before="59"/>
        <w:ind w:left="903" w:right="600"/>
        <w:rPr>
          <w:rFonts w:hint="default" w:ascii="Times New Roman" w:hAnsi="Times New Roman"/>
        </w:rPr>
      </w:pPr>
      <w:r>
        <w:rPr>
          <w:rFonts w:hint="default" w:ascii="Times New Roman" w:hAnsi="Times New Roman"/>
        </w:rPr>
        <w:t xml:space="preserve">      "integrity": "sha512-ySPiMjM0+pLDftHgXY4By0uswI3SPKLDw/i3UXbnO8M/p28zqexCUoPmQFrYD+/1BzhGJSs2i1ERWKJAtiLrug==",</w:t>
      </w:r>
    </w:p>
    <w:p>
      <w:pPr>
        <w:spacing w:before="59"/>
        <w:ind w:left="903" w:right="600"/>
        <w:rPr>
          <w:rFonts w:hint="default" w:ascii="Times New Roman" w:hAnsi="Times New Roman"/>
        </w:rPr>
      </w:pPr>
      <w:r>
        <w:rPr>
          <w:rFonts w:hint="default" w:ascii="Times New Roman" w:hAnsi="Times New Roman"/>
        </w:rPr>
        <w:t xml:space="preserve">      "requires": {</w:t>
      </w:r>
    </w:p>
    <w:p>
      <w:pPr>
        <w:spacing w:before="59"/>
        <w:ind w:left="903" w:right="600"/>
        <w:rPr>
          <w:rFonts w:hint="default" w:ascii="Times New Roman" w:hAnsi="Times New Roman"/>
        </w:rPr>
      </w:pPr>
      <w:r>
        <w:rPr>
          <w:rFonts w:hint="default" w:ascii="Times New Roman" w:hAnsi="Times New Roman"/>
        </w:rPr>
        <w:t xml:space="preserve">        "sax": "&gt;=0.6.0",</w:t>
      </w:r>
    </w:p>
    <w:p>
      <w:pPr>
        <w:spacing w:before="59"/>
        <w:ind w:left="903" w:right="600"/>
        <w:rPr>
          <w:rFonts w:hint="default" w:ascii="Times New Roman" w:hAnsi="Times New Roman"/>
        </w:rPr>
      </w:pPr>
      <w:r>
        <w:rPr>
          <w:rFonts w:hint="default" w:ascii="Times New Roman" w:hAnsi="Times New Roman"/>
        </w:rPr>
        <w:t xml:space="preserve">        "xmlbuilder": "~11.0.0"</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"dependencies": {</w:t>
      </w:r>
    </w:p>
    <w:p>
      <w:pPr>
        <w:spacing w:before="59"/>
        <w:ind w:left="903" w:right="600"/>
        <w:rPr>
          <w:rFonts w:hint="default" w:ascii="Times New Roman" w:hAnsi="Times New Roman"/>
        </w:rPr>
      </w:pPr>
      <w:r>
        <w:rPr>
          <w:rFonts w:hint="default" w:ascii="Times New Roman" w:hAnsi="Times New Roman"/>
        </w:rPr>
        <w:t xml:space="preserve">        "xmlbuilder": {</w:t>
      </w:r>
    </w:p>
    <w:p>
      <w:pPr>
        <w:spacing w:before="59"/>
        <w:ind w:left="903" w:right="600"/>
        <w:rPr>
          <w:rFonts w:hint="default" w:ascii="Times New Roman" w:hAnsi="Times New Roman"/>
        </w:rPr>
      </w:pPr>
      <w:r>
        <w:rPr>
          <w:rFonts w:hint="default" w:ascii="Times New Roman" w:hAnsi="Times New Roman"/>
        </w:rPr>
        <w:t xml:space="preserve">          "version": "11.0.1",</w:t>
      </w:r>
    </w:p>
    <w:p>
      <w:pPr>
        <w:spacing w:before="59"/>
        <w:ind w:left="903" w:right="600"/>
        <w:rPr>
          <w:rFonts w:hint="default" w:ascii="Times New Roman" w:hAnsi="Times New Roman"/>
        </w:rPr>
      </w:pPr>
      <w:r>
        <w:rPr>
          <w:rFonts w:hint="default" w:ascii="Times New Roman" w:hAnsi="Times New Roman"/>
        </w:rPr>
        <w:t xml:space="preserve">          "resolved": "https://registry.npmjs.org/xmlbuilder/-/xmlbuilder-11.0.1.tgz",</w:t>
      </w:r>
    </w:p>
    <w:p>
      <w:pPr>
        <w:spacing w:before="59"/>
        <w:ind w:left="903" w:right="600"/>
        <w:rPr>
          <w:rFonts w:hint="default" w:ascii="Times New Roman" w:hAnsi="Times New Roman"/>
        </w:rPr>
      </w:pPr>
      <w:r>
        <w:rPr>
          <w:rFonts w:hint="default" w:ascii="Times New Roman" w:hAnsi="Times New Roman"/>
        </w:rPr>
        <w:t xml:space="preserve">          "integrity": "sha512-fDlsI/kFEx7gLvbecc0/ohLG50fugQp8ryHzMTuW9vSa1GJ0XYWKnhsUx7oie3G98+r56aTQIUB4kht42R3JvA=="</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"xmlbuilder": {</w:t>
      </w:r>
    </w:p>
    <w:p>
      <w:pPr>
        <w:spacing w:before="59"/>
        <w:ind w:left="903" w:right="600"/>
        <w:rPr>
          <w:rFonts w:hint="default" w:ascii="Times New Roman" w:hAnsi="Times New Roman"/>
        </w:rPr>
      </w:pPr>
      <w:r>
        <w:rPr>
          <w:rFonts w:hint="default" w:ascii="Times New Roman" w:hAnsi="Times New Roman"/>
        </w:rPr>
        <w:t xml:space="preserve">      "version": "10.1.1",</w:t>
      </w:r>
    </w:p>
    <w:p>
      <w:pPr>
        <w:spacing w:before="59"/>
        <w:ind w:left="903" w:right="600"/>
        <w:rPr>
          <w:rFonts w:hint="default" w:ascii="Times New Roman" w:hAnsi="Times New Roman"/>
        </w:rPr>
      </w:pPr>
      <w:r>
        <w:rPr>
          <w:rFonts w:hint="default" w:ascii="Times New Roman" w:hAnsi="Times New Roman"/>
        </w:rPr>
        <w:t xml:space="preserve">      "resolved": "https://registry.npmjs.org/xmlbuilder/-/xmlbuilder-10.1.1.tgz",</w:t>
      </w:r>
    </w:p>
    <w:p>
      <w:pPr>
        <w:spacing w:before="59"/>
        <w:ind w:left="903" w:right="600"/>
        <w:rPr>
          <w:rFonts w:hint="default" w:ascii="Times New Roman" w:hAnsi="Times New Roman"/>
        </w:rPr>
      </w:pPr>
      <w:r>
        <w:rPr>
          <w:rFonts w:hint="default" w:ascii="Times New Roman" w:hAnsi="Times New Roman"/>
        </w:rPr>
        <w:t xml:space="preserve">      "integrity": "sha512-OyzrcFLL/nb6fMGHbiRDuPup9ljBycsdCypwuyg5AAHvyWzGfChJpCXMG88AGTIMFhGZ9RccFN1e6lhg3hkwKg=="</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"xtend": {</w:t>
      </w:r>
    </w:p>
    <w:p>
      <w:pPr>
        <w:spacing w:before="59"/>
        <w:ind w:left="903" w:right="600"/>
        <w:rPr>
          <w:rFonts w:hint="default" w:ascii="Times New Roman" w:hAnsi="Times New Roman"/>
        </w:rPr>
      </w:pPr>
      <w:r>
        <w:rPr>
          <w:rFonts w:hint="default" w:ascii="Times New Roman" w:hAnsi="Times New Roman"/>
        </w:rPr>
        <w:t xml:space="preserve">      "version": "4.0.2",</w:t>
      </w:r>
    </w:p>
    <w:p>
      <w:pPr>
        <w:spacing w:before="59"/>
        <w:ind w:left="903" w:right="600"/>
        <w:rPr>
          <w:rFonts w:hint="default" w:ascii="Times New Roman" w:hAnsi="Times New Roman"/>
        </w:rPr>
      </w:pPr>
      <w:r>
        <w:rPr>
          <w:rFonts w:hint="default" w:ascii="Times New Roman" w:hAnsi="Times New Roman"/>
        </w:rPr>
        <w:t xml:space="preserve">      "resolved": "https://registry.npmjs.org/xtend/-/xtend-4.0.2.tgz",</w:t>
      </w:r>
    </w:p>
    <w:p>
      <w:pPr>
        <w:spacing w:before="59"/>
        <w:ind w:left="903" w:right="600"/>
        <w:rPr>
          <w:rFonts w:hint="default" w:ascii="Times New Roman" w:hAnsi="Times New Roman"/>
        </w:rPr>
      </w:pPr>
      <w:r>
        <w:rPr>
          <w:rFonts w:hint="default" w:ascii="Times New Roman" w:hAnsi="Times New Roman"/>
        </w:rPr>
        <w:t xml:space="preserve">      "integrity": "sha512-LKYU1iAXJXUgAXn9URjiu+MWhyUXHsvfp7mcuYm9dSUKK0/CjtrUwFAxD82/mCWbtLsGjFIad0wIsod4zrTAEQ=="</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r>
        <w:rPr>
          <w:rFonts w:hint="default" w:ascii="Times New Roman" w:hAnsi="Times New Roman"/>
        </w:rPr>
        <w:t xml:space="preserve">  }</w:t>
      </w:r>
    </w:p>
    <w:p>
      <w:pPr>
        <w:spacing w:before="59"/>
        <w:ind w:left="903" w:right="600"/>
        <w:rPr>
          <w:rFonts w:hint="default" w:ascii="Times New Roman" w:hAnsi="Times New Roman"/>
        </w:rPr>
      </w:pPr>
    </w:p>
    <w:p>
      <w:pPr>
        <w:spacing w:before="59"/>
        <w:ind w:left="903" w:right="600"/>
        <w:rPr>
          <w:rFonts w:hint="default" w:ascii="Times New Roman" w:hAnsi="Times New Roman"/>
          <w:b/>
          <w:bCs/>
          <w:lang w:val="en-GB"/>
        </w:rPr>
      </w:pPr>
      <w:r>
        <w:rPr>
          <w:rFonts w:hint="default" w:ascii="Times New Roman" w:hAnsi="Times New Roman"/>
          <w:b/>
          <w:bCs/>
          <w:lang w:val="en-GB"/>
        </w:rPr>
        <w:t>SAMPLE OUTPUT:</w:t>
      </w:r>
    </w:p>
    <w:p>
      <w:pPr>
        <w:spacing w:before="59"/>
        <w:ind w:left="903" w:right="600"/>
        <w:rPr>
          <w:rFonts w:hint="default" w:ascii="Times New Roman" w:hAnsi="Times New Roman"/>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1739900</wp:posOffset>
            </wp:positionH>
            <wp:positionV relativeFrom="paragraph">
              <wp:posOffset>132715</wp:posOffset>
            </wp:positionV>
            <wp:extent cx="3719830" cy="2714625"/>
            <wp:effectExtent l="0" t="0" r="13970" b="9525"/>
            <wp:wrapTopAndBottom/>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9"/>
                    <a:srcRect t="15375" r="46960" b="11985"/>
                    <a:stretch>
                      <a:fillRect/>
                    </a:stretch>
                  </pic:blipFill>
                  <pic:spPr>
                    <a:xfrm>
                      <a:off x="0" y="0"/>
                      <a:ext cx="3719830" cy="2714625"/>
                    </a:xfrm>
                    <a:prstGeom prst="rect">
                      <a:avLst/>
                    </a:prstGeom>
                    <a:noFill/>
                    <a:ln w="9525">
                      <a:noFill/>
                    </a:ln>
                  </pic:spPr>
                </pic:pic>
              </a:graphicData>
            </a:graphic>
          </wp:anchor>
        </w:drawing>
      </w:r>
    </w:p>
    <w:p>
      <w:pPr>
        <w:spacing w:before="59"/>
        <w:ind w:left="903" w:right="600"/>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65408" behindDoc="0" locked="0" layoutInCell="1" allowOverlap="1">
            <wp:simplePos x="0" y="0"/>
            <wp:positionH relativeFrom="column">
              <wp:posOffset>1966595</wp:posOffset>
            </wp:positionH>
            <wp:positionV relativeFrom="paragraph">
              <wp:posOffset>219075</wp:posOffset>
            </wp:positionV>
            <wp:extent cx="2910205" cy="1464945"/>
            <wp:effectExtent l="0" t="0" r="4445" b="0"/>
            <wp:wrapTopAndBottom/>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20"/>
                    <a:srcRect t="32290" r="53053" b="33174"/>
                    <a:stretch>
                      <a:fillRect/>
                    </a:stretch>
                  </pic:blipFill>
                  <pic:spPr>
                    <a:xfrm>
                      <a:off x="0" y="0"/>
                      <a:ext cx="2910205" cy="1464945"/>
                    </a:xfrm>
                    <a:prstGeom prst="rect">
                      <a:avLst/>
                    </a:prstGeom>
                    <a:noFill/>
                    <a:ln w="9525">
                      <a:noFill/>
                    </a:ln>
                  </pic:spPr>
                </pic:pic>
              </a:graphicData>
            </a:graphic>
          </wp:anchor>
        </w:drawing>
      </w:r>
    </w:p>
    <w:p>
      <w:pPr>
        <w:spacing w:before="59"/>
        <w:ind w:left="903" w:right="600"/>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anchor distT="0" distB="0" distL="114300" distR="114300" simplePos="0" relativeHeight="251666432" behindDoc="0" locked="0" layoutInCell="1" allowOverlap="1">
            <wp:simplePos x="0" y="0"/>
            <wp:positionH relativeFrom="column">
              <wp:posOffset>1954530</wp:posOffset>
            </wp:positionH>
            <wp:positionV relativeFrom="paragraph">
              <wp:posOffset>296545</wp:posOffset>
            </wp:positionV>
            <wp:extent cx="2845435" cy="1094740"/>
            <wp:effectExtent l="0" t="0" r="12065" b="0"/>
            <wp:wrapTopAndBottom/>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20"/>
                    <a:srcRect l="52890" r="-158" b="66096"/>
                    <a:stretch>
                      <a:fillRect/>
                    </a:stretch>
                  </pic:blipFill>
                  <pic:spPr>
                    <a:xfrm>
                      <a:off x="0" y="0"/>
                      <a:ext cx="2845435" cy="1094740"/>
                    </a:xfrm>
                    <a:prstGeom prst="rect">
                      <a:avLst/>
                    </a:prstGeom>
                    <a:noFill/>
                    <a:ln w="9525">
                      <a:noFill/>
                    </a:ln>
                  </pic:spPr>
                </pic:pic>
              </a:graphicData>
            </a:graphic>
          </wp:anchor>
        </w:drawing>
      </w:r>
    </w:p>
    <w:p>
      <w:pPr>
        <w:spacing w:before="59"/>
        <w:ind w:right="600"/>
        <w:rPr>
          <w:rFonts w:hint="default" w:ascii="Times New Roman" w:hAnsi="Times New Roman" w:eastAsia="SimSun" w:cs="Times New Roman"/>
          <w:sz w:val="24"/>
          <w:szCs w:val="24"/>
        </w:rPr>
      </w:pPr>
    </w:p>
    <w:p>
      <w:pPr>
        <w:spacing w:before="59"/>
        <w:ind w:right="600"/>
        <w:rPr>
          <w:rFonts w:hint="default" w:ascii="Times New Roman" w:hAnsi="Times New Roman" w:cs="Times New Roman"/>
          <w:b/>
          <w:bCs/>
          <w:sz w:val="24"/>
          <w:szCs w:val="24"/>
          <w:lang w:val="en-GB"/>
        </w:rPr>
      </w:pPr>
    </w:p>
    <w:p>
      <w:pPr>
        <w:spacing w:before="59"/>
        <w:ind w:right="600"/>
        <w:rPr>
          <w:rFonts w:hint="default" w:ascii="Times New Roman" w:hAnsi="Times New Roman" w:eastAsia="SimSun" w:cs="Times New Roman"/>
          <w:b/>
          <w:bCs/>
          <w:sz w:val="24"/>
          <w:szCs w:val="24"/>
          <w:lang w:val="en-GB"/>
        </w:rPr>
      </w:pPr>
      <w:r>
        <w:rPr>
          <w:rFonts w:hint="default" w:ascii="Times New Roman" w:hAnsi="Times New Roman" w:cs="Times New Roman"/>
          <w:b/>
          <w:bCs/>
          <w:sz w:val="24"/>
          <w:szCs w:val="24"/>
          <w:lang w:val="en-GB"/>
        </w:rPr>
        <w:t>CONCLUSION:</w:t>
      </w:r>
    </w:p>
    <w:p>
      <w:pPr>
        <w:spacing w:before="59"/>
        <w:ind w:right="600"/>
        <w:rPr>
          <w:rFonts w:hint="default" w:ascii="Times New Roman" w:hAnsi="Times New Roman" w:eastAsia="SimSun" w:cs="Times New Roman"/>
          <w:sz w:val="24"/>
          <w:szCs w:val="24"/>
        </w:rPr>
      </w:pPr>
    </w:p>
    <w:p>
      <w:pPr>
        <w:spacing w:before="59"/>
        <w:ind w:right="60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conclusion, the journey of implementing image recognition using IBM Cloud has been both challenging and rewarding. Through leveraging the power of IBM's advanced cloud-based technologies, we have successfully developed a robust image recognition system that demonstrates the potential of artificial intelligence in visual analysis.</w:t>
      </w:r>
    </w:p>
    <w:p>
      <w:pPr>
        <w:spacing w:before="59"/>
        <w:ind w:right="600"/>
        <w:rPr>
          <w:rFonts w:hint="default" w:ascii="Times New Roman" w:hAnsi="Times New Roman" w:eastAsia="SimSun" w:cs="Times New Roman"/>
          <w:sz w:val="24"/>
          <w:szCs w:val="24"/>
        </w:rPr>
      </w:pPr>
    </w:p>
    <w:p>
      <w:pPr>
        <w:spacing w:before="59"/>
        <w:ind w:right="60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Our project showcases the effectiveness of IBM Cloud services, particularly in the realms of machine learning and computer vision. The seamless integration of Watson Visual Recognition API has empowered our system to accurately classify and identify objects within images, opening up possibilities for various applications in diverse industries.</w:t>
      </w:r>
    </w:p>
    <w:p>
      <w:pPr>
        <w:spacing w:before="59"/>
        <w:ind w:right="600"/>
        <w:rPr>
          <w:rFonts w:hint="default" w:ascii="Times New Roman" w:hAnsi="Times New Roman" w:eastAsia="SimSun" w:cs="Times New Roman"/>
          <w:sz w:val="24"/>
          <w:szCs w:val="24"/>
        </w:rPr>
      </w:pPr>
    </w:p>
    <w:p>
      <w:pPr>
        <w:spacing w:before="59"/>
        <w:ind w:right="60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As we wrap up this project, it's essential to acknowledge the continuous evolution of technology and the dynamic nature of the field. While we celebrate our achievements, we also recognize the need for ongoing improvements and updates to stay at the forefront of innovation.</w:t>
      </w:r>
    </w:p>
    <w:p>
      <w:pPr>
        <w:spacing w:before="59"/>
        <w:ind w:right="600"/>
        <w:rPr>
          <w:rFonts w:hint="default" w:ascii="Times New Roman" w:hAnsi="Times New Roman" w:eastAsia="SimSun" w:cs="Times New Roman"/>
          <w:sz w:val="24"/>
          <w:szCs w:val="24"/>
        </w:rPr>
      </w:pPr>
    </w:p>
    <w:p>
      <w:pPr>
        <w:spacing w:before="59"/>
        <w:ind w:right="60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the future, further enhancements could be explored, such as fine-tuning the model for specific use cases, optimizing computational resources for cost efficiency, and integrating additional features to enhance the overall user experience. Additionally, staying abreast of advancements in image recognition and cloud computing will be crucial for maintaining the project's relevance and effectiveness.</w:t>
      </w:r>
    </w:p>
    <w:p>
      <w:pPr>
        <w:spacing w:before="59"/>
        <w:ind w:right="600"/>
        <w:rPr>
          <w:rFonts w:hint="default" w:ascii="Times New Roman" w:hAnsi="Times New Roman" w:eastAsia="SimSu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In conclusion, the "Image Recognition" project represents a bold step into the future of visual storytelling. Through the seamless integration of IBM Cloud Visual Recognition, user-friendly interfaces, image classification, AI-generated captions, and user engagement features, we've created a platform that transcends the ordinary.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At its core, this project is about empowering individuals and businesses to forge deeper connections with their audience through the compelling art of visual narratives. We've harnessed the power of AI to not only recognize what's in an image but to breathe life into it with emotionally resonant captions. It's a journey that marries the artistry of photography with the limitless possibilities of technology.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Our dedication to meticulous problem definition, design thinking, and technical implementation has laid the foundation for an accessible and enriching user experience. This project isn't just about technology; it's about human expression, creativity, and communication.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As we move forward, we invite you to explore this fusion of art and AI, to witness the birth of captivating narratives from images, and to connect with your audience on a deeper level. This is the future of visual storytelling, and it's just the beginning.</w:t>
      </w:r>
    </w:p>
    <w:p>
      <w:pPr>
        <w:rPr>
          <w:rFonts w:hint="default" w:ascii="Times New Roman" w:hAnsi="Times New Roman" w:cs="Times New Roman"/>
          <w:sz w:val="24"/>
          <w:szCs w:val="24"/>
        </w:rPr>
      </w:pPr>
      <w:r>
        <w:rPr>
          <w:rFonts w:hint="default" w:ascii="Times New Roman" w:hAnsi="Times New Roman" w:cs="Times New Roman"/>
          <w:sz w:val="24"/>
          <w:szCs w:val="24"/>
        </w:rPr>
        <w:t>Our dedication to meticulous problem definition, design thinking, and technical implementation has laid the foundation for an accessible and enriching user experience. This project isn't just about technology; it's about human expression, creativity, and communication.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As we move forward, we invite you to explore this fusion of art and AI, to witness the birth of captivating narratives from images, and to connect with your audience on a deeper level. This is the future of visual storytelling, and it's just the beginning.</w:t>
      </w:r>
    </w:p>
    <w:p>
      <w:pPr>
        <w:spacing w:before="59"/>
        <w:ind w:right="600"/>
        <w:rPr>
          <w:rFonts w:hint="default" w:ascii="Times New Roman" w:hAnsi="Times New Roman" w:eastAsia="SimSun" w:cs="Times New Roman"/>
          <w:sz w:val="24"/>
          <w:szCs w:val="24"/>
        </w:rPr>
      </w:pPr>
    </w:p>
    <w:sectPr>
      <w:pgSz w:w="12240" w:h="15840"/>
      <w:pgMar w:top="720" w:right="720" w:bottom="720" w:left="72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fldChar w:fldCharType="begin"/>
    </w:r>
    <w:r>
      <w:instrText xml:space="preserve"> PAGE   \* MERGEFORMAT </w:instrText>
    </w:r>
    <w:r>
      <w:fldChar w:fldCharType="separate"/>
    </w:r>
    <w:r>
      <w:t>2</w:t>
    </w:r>
    <w:r>
      <w:fldChar w:fldCharType="end"/>
    </w:r>
  </w:p>
  <w:p>
    <w:pPr>
      <w:pStyle w:val="8"/>
    </w:pPr>
    <w:r>
      <w:t xml:space="preserve">IMAGE RECOGNITION WITH IBM CLOUD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4" w:lineRule="auto"/>
    </w:pPr>
    <w:r>
      <w:rPr>
        <w:color w:val="000000"/>
      </w:rPr>
      <mc:AlternateContent>
        <mc:Choice Requires="wps">
          <w:drawing>
            <wp:anchor distT="0" distB="0" distL="0" distR="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69" b="26669"/>
              <wp:wrapNone/>
              <wp:docPr id="4097"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ln w="15875" cap="flat" cmpd="sng">
                        <a:solidFill>
                          <a:srgbClr val="757070"/>
                        </a:solidFill>
                        <a:prstDash val="solid"/>
                        <a:miter/>
                      </a:ln>
                    </wps:spPr>
                    <wps:bodyPr/>
                  </wps:wsp>
                </a:graphicData>
              </a:graphic>
              <wp14:sizeRelH relativeFrom="page">
                <wp14:pctWidth>95000</wp14:pctWidth>
              </wp14:sizeRelH>
              <wp14:sizeRelV relativeFrom="page">
                <wp14:pctHeight>95000</wp14:pctHeight>
              </wp14:sizeRelV>
            </wp:anchor>
          </w:drawing>
        </mc:Choice>
        <mc:Fallback>
          <w:pict>
            <v:rect id="Rectangle 72" o:spid="_x0000_s1026" o:spt="1" style="position:absolute;left:0pt;height:752.4pt;width:580.8pt;mso-position-horizontal:center;mso-position-horizontal-relative:page;mso-position-vertical:center;mso-position-vertical-relative:page;z-index:251659264;mso-width-relative:page;mso-height-relative:page;mso-width-percent:950;mso-height-percent:950;" filled="f" stroked="t" coordsize="21600,21600" o:gfxdata="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b7cPPXAAAABwEAAA8AAAAAAAAAAQAgAAAAIgAAAGRycy9kb3du&#10;cmV2LnhtbFBLAQIUABQAAAAIAIdO4kAXhEG3xwEAAJMDAAAOAAAAAAAAAAEAIAAAACYBAABkcnMv&#10;ZTJvRG9jLnhtbFBLBQYAAAAABgAGAFkBAABfBQAAAAA=&#10;">
              <v:fill on="f" focussize="0,0"/>
              <v:stroke weight="1.25pt" color="#757070" joinstyle="miter"/>
              <v:imagedata o:title=""/>
              <o:lock v:ext="edit" aspectratio="f"/>
            </v:rect>
          </w:pict>
        </mc:Fallback>
      </mc:AlternateContent>
    </w:r>
    <w:r>
      <w:rPr>
        <w:color w:val="4472C4"/>
        <w:sz w:val="20"/>
        <w:szCs w:val="20"/>
      </w:rPr>
      <w:t>NAAN MUDHALVAN</w:t>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eastAsia="SimSun" w:cs="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000002"/>
    <w:multiLevelType w:val="multilevel"/>
    <w:tmpl w:val="000000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0000003"/>
    <w:multiLevelType w:val="multilevel"/>
    <w:tmpl w:val="00000003"/>
    <w:lvl w:ilvl="0" w:tentative="0">
      <w:start w:val="1"/>
      <w:numFmt w:val="bullet"/>
      <w:lvlText w:val=""/>
      <w:lvlJc w:val="left"/>
      <w:pPr>
        <w:ind w:left="871" w:hanging="360"/>
      </w:pPr>
      <w:rPr>
        <w:rFonts w:hint="default" w:ascii="Symbol" w:hAnsi="Symbol"/>
      </w:rPr>
    </w:lvl>
    <w:lvl w:ilvl="1" w:tentative="0">
      <w:start w:val="1"/>
      <w:numFmt w:val="bullet"/>
      <w:lvlText w:val="o"/>
      <w:lvlJc w:val="left"/>
      <w:pPr>
        <w:ind w:left="1591" w:hanging="360"/>
      </w:pPr>
      <w:rPr>
        <w:rFonts w:hint="default" w:ascii="Courier New" w:hAnsi="Courier New" w:cs="Courier New"/>
      </w:rPr>
    </w:lvl>
    <w:lvl w:ilvl="2" w:tentative="0">
      <w:start w:val="1"/>
      <w:numFmt w:val="bullet"/>
      <w:lvlText w:val=""/>
      <w:lvlJc w:val="left"/>
      <w:pPr>
        <w:ind w:left="2311" w:hanging="360"/>
      </w:pPr>
      <w:rPr>
        <w:rFonts w:hint="default" w:ascii="Wingdings" w:hAnsi="Wingdings"/>
      </w:rPr>
    </w:lvl>
    <w:lvl w:ilvl="3" w:tentative="0">
      <w:start w:val="1"/>
      <w:numFmt w:val="bullet"/>
      <w:lvlText w:val=""/>
      <w:lvlJc w:val="left"/>
      <w:pPr>
        <w:ind w:left="3031" w:hanging="360"/>
      </w:pPr>
      <w:rPr>
        <w:rFonts w:hint="default" w:ascii="Symbol" w:hAnsi="Symbol"/>
      </w:rPr>
    </w:lvl>
    <w:lvl w:ilvl="4" w:tentative="0">
      <w:start w:val="1"/>
      <w:numFmt w:val="bullet"/>
      <w:lvlText w:val="o"/>
      <w:lvlJc w:val="left"/>
      <w:pPr>
        <w:ind w:left="3751" w:hanging="360"/>
      </w:pPr>
      <w:rPr>
        <w:rFonts w:hint="default" w:ascii="Courier New" w:hAnsi="Courier New" w:cs="Courier New"/>
      </w:rPr>
    </w:lvl>
    <w:lvl w:ilvl="5" w:tentative="0">
      <w:start w:val="1"/>
      <w:numFmt w:val="bullet"/>
      <w:lvlText w:val=""/>
      <w:lvlJc w:val="left"/>
      <w:pPr>
        <w:ind w:left="4471" w:hanging="360"/>
      </w:pPr>
      <w:rPr>
        <w:rFonts w:hint="default" w:ascii="Wingdings" w:hAnsi="Wingdings"/>
      </w:rPr>
    </w:lvl>
    <w:lvl w:ilvl="6" w:tentative="0">
      <w:start w:val="1"/>
      <w:numFmt w:val="bullet"/>
      <w:lvlText w:val=""/>
      <w:lvlJc w:val="left"/>
      <w:pPr>
        <w:ind w:left="5191" w:hanging="360"/>
      </w:pPr>
      <w:rPr>
        <w:rFonts w:hint="default" w:ascii="Symbol" w:hAnsi="Symbol"/>
      </w:rPr>
    </w:lvl>
    <w:lvl w:ilvl="7" w:tentative="0">
      <w:start w:val="1"/>
      <w:numFmt w:val="bullet"/>
      <w:lvlText w:val="o"/>
      <w:lvlJc w:val="left"/>
      <w:pPr>
        <w:ind w:left="5911" w:hanging="360"/>
      </w:pPr>
      <w:rPr>
        <w:rFonts w:hint="default" w:ascii="Courier New" w:hAnsi="Courier New" w:cs="Courier New"/>
      </w:rPr>
    </w:lvl>
    <w:lvl w:ilvl="8" w:tentative="0">
      <w:start w:val="1"/>
      <w:numFmt w:val="bullet"/>
      <w:lvlText w:val=""/>
      <w:lvlJc w:val="left"/>
      <w:pPr>
        <w:ind w:left="6631" w:hanging="360"/>
      </w:pPr>
      <w:rPr>
        <w:rFonts w:hint="default" w:ascii="Wingdings" w:hAnsi="Wingdings"/>
      </w:rPr>
    </w:lvl>
  </w:abstractNum>
  <w:abstractNum w:abstractNumId="3">
    <w:nsid w:val="00000007"/>
    <w:multiLevelType w:val="multilevel"/>
    <w:tmpl w:val="000000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0000008"/>
    <w:multiLevelType w:val="multilevel"/>
    <w:tmpl w:val="000000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0000009"/>
    <w:multiLevelType w:val="multilevel"/>
    <w:tmpl w:val="000000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000000B"/>
    <w:multiLevelType w:val="multilevel"/>
    <w:tmpl w:val="0000000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000000C"/>
    <w:multiLevelType w:val="multilevel"/>
    <w:tmpl w:val="000000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000000F"/>
    <w:multiLevelType w:val="multilevel"/>
    <w:tmpl w:val="000000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0000010"/>
    <w:multiLevelType w:val="multilevel"/>
    <w:tmpl w:val="000000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0000011"/>
    <w:multiLevelType w:val="multilevel"/>
    <w:tmpl w:val="00000011"/>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A9013B4"/>
    <w:multiLevelType w:val="multilevel"/>
    <w:tmpl w:val="0A9013B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660" w:leftChars="0" w:firstLine="0" w:firstLineChars="0"/>
      </w:pPr>
      <w:rPr>
        <w:rFonts w:hint="default"/>
      </w:rPr>
    </w:lvl>
    <w:lvl w:ilvl="2" w:tentative="0">
      <w:start w:val="1"/>
      <w:numFmt w:val="decimal"/>
      <w:suff w:val="space"/>
      <w:lvlText w:val="%1.%2.%3"/>
      <w:lvlJc w:val="left"/>
      <w:pPr>
        <w:ind w:left="132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1"/>
  </w:num>
  <w:num w:numId="2">
    <w:abstractNumId w:val="2"/>
  </w:num>
  <w:num w:numId="3">
    <w:abstractNumId w:val="0"/>
  </w:num>
  <w:num w:numId="4">
    <w:abstractNumId w:val="5"/>
  </w:num>
  <w:num w:numId="5">
    <w:abstractNumId w:val="3"/>
  </w:num>
  <w:num w:numId="6">
    <w:abstractNumId w:val="7"/>
  </w:num>
  <w:num w:numId="7">
    <w:abstractNumId w:val="10"/>
  </w:num>
  <w:num w:numId="8">
    <w:abstractNumId w:val="1"/>
  </w:num>
  <w:num w:numId="9">
    <w:abstractNumId w:val="4"/>
  </w:num>
  <w:num w:numId="10">
    <w:abstractNumId w:val="9"/>
  </w:num>
  <w:num w:numId="11">
    <w:abstractNumId w:val="8"/>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1352A6D"/>
    <w:rsid w:val="08E1680C"/>
    <w:rsid w:val="1EE35B95"/>
    <w:rsid w:val="4C6332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SimSun" w:cs="SimSun"/>
      <w:kern w:val="0"/>
      <w:sz w:val="22"/>
      <w:szCs w:val="22"/>
      <w:lang w:val="en-IN" w:eastAsia="en-US" w:bidi="ar-SA"/>
      <w14:ligatures w14:val="none"/>
    </w:rPr>
  </w:style>
  <w:style w:type="paragraph" w:styleId="2">
    <w:name w:val="heading 1"/>
    <w:basedOn w:val="1"/>
    <w:link w:val="13"/>
    <w:qFormat/>
    <w:uiPriority w:val="1"/>
    <w:pPr>
      <w:widowControl w:val="0"/>
      <w:autoSpaceDE w:val="0"/>
      <w:autoSpaceDN w:val="0"/>
      <w:spacing w:before="89" w:after="0" w:line="240" w:lineRule="auto"/>
      <w:ind w:left="1122" w:hanging="423"/>
      <w:outlineLvl w:val="0"/>
    </w:pPr>
    <w:rPr>
      <w:rFonts w:ascii="Times New Roman" w:hAnsi="Times New Roman" w:eastAsia="Times New Roman" w:cs="Times New Roman"/>
      <w:b/>
      <w:bCs/>
      <w:sz w:val="28"/>
      <w:szCs w:val="28"/>
      <w:lang w:val="en-US"/>
    </w:rPr>
  </w:style>
  <w:style w:type="paragraph" w:styleId="3">
    <w:name w:val="heading 2"/>
    <w:basedOn w:val="1"/>
    <w:next w:val="1"/>
    <w:link w:val="14"/>
    <w:qFormat/>
    <w:uiPriority w:val="1"/>
    <w:pPr>
      <w:keepNext/>
      <w:keepLines/>
      <w:spacing w:before="40" w:after="0"/>
      <w:outlineLvl w:val="1"/>
    </w:pPr>
    <w:rPr>
      <w:rFonts w:ascii="Calibri Light" w:hAnsi="Calibri Light" w:eastAsia="SimSun" w:cs="SimSun"/>
      <w:color w:val="2F5496"/>
      <w:sz w:val="26"/>
      <w:szCs w:val="26"/>
    </w:rPr>
  </w:style>
  <w:style w:type="paragraph" w:styleId="4">
    <w:name w:val="heading 3"/>
    <w:basedOn w:val="1"/>
    <w:next w:val="1"/>
    <w:link w:val="16"/>
    <w:qFormat/>
    <w:uiPriority w:val="9"/>
    <w:pPr>
      <w:keepNext/>
      <w:keepLines/>
      <w:spacing w:before="40" w:after="0"/>
      <w:outlineLvl w:val="2"/>
    </w:pPr>
    <w:rPr>
      <w:rFonts w:ascii="Calibri Light" w:hAnsi="Calibri Light" w:eastAsia="SimSun" w:cs="SimSun"/>
      <w:color w:val="1F3763"/>
      <w:sz w:val="24"/>
      <w:szCs w:val="24"/>
    </w:rPr>
  </w:style>
  <w:style w:type="character" w:default="1" w:styleId="5">
    <w:name w:val="Default Paragraph Font"/>
    <w:uiPriority w:val="1"/>
  </w:style>
  <w:style w:type="table" w:default="1" w:styleId="6">
    <w:name w:val="Normal Table"/>
    <w:qFormat/>
    <w:uiPriority w:val="99"/>
    <w:tblPr>
      <w:tblCellMar>
        <w:top w:w="0" w:type="dxa"/>
        <w:left w:w="108" w:type="dxa"/>
        <w:bottom w:w="0" w:type="dxa"/>
        <w:right w:w="108" w:type="dxa"/>
      </w:tblCellMar>
    </w:tblPr>
  </w:style>
  <w:style w:type="paragraph" w:styleId="7">
    <w:name w:val="Body Text"/>
    <w:basedOn w:val="1"/>
    <w:link w:val="15"/>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8">
    <w:name w:val="footer"/>
    <w:basedOn w:val="1"/>
    <w:link w:val="19"/>
    <w:uiPriority w:val="99"/>
    <w:pPr>
      <w:tabs>
        <w:tab w:val="center" w:pos="4680"/>
        <w:tab w:val="right" w:pos="9360"/>
      </w:tabs>
      <w:spacing w:after="0" w:line="240" w:lineRule="auto"/>
    </w:pPr>
  </w:style>
  <w:style w:type="paragraph" w:styleId="9">
    <w:name w:val="header"/>
    <w:basedOn w:val="1"/>
    <w:link w:val="18"/>
    <w:qFormat/>
    <w:uiPriority w:val="99"/>
    <w:pPr>
      <w:tabs>
        <w:tab w:val="center" w:pos="4680"/>
        <w:tab w:val="right" w:pos="9360"/>
      </w:tabs>
      <w:spacing w:after="0" w:line="240" w:lineRule="auto"/>
    </w:pPr>
  </w:style>
  <w:style w:type="character" w:styleId="10">
    <w:name w:val="Hyperlink"/>
    <w:basedOn w:val="5"/>
    <w:qFormat/>
    <w:uiPriority w:val="99"/>
    <w:rPr>
      <w:color w:val="0563C1"/>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1 Char_f7fc7650-5fba-453c-8507-2f2c32993604"/>
    <w:basedOn w:val="5"/>
    <w:link w:val="2"/>
    <w:qFormat/>
    <w:uiPriority w:val="1"/>
    <w:rPr>
      <w:rFonts w:ascii="Times New Roman" w:hAnsi="Times New Roman" w:eastAsia="Times New Roman" w:cs="Times New Roman"/>
      <w:b/>
      <w:bCs/>
      <w:kern w:val="0"/>
      <w:sz w:val="28"/>
      <w:szCs w:val="28"/>
      <w14:ligatures w14:val="none"/>
    </w:rPr>
  </w:style>
  <w:style w:type="character" w:customStyle="1" w:styleId="14">
    <w:name w:val="Heading 2 Char_c25f2af5-d8a7-4605-a9c9-ad45b1220d50"/>
    <w:basedOn w:val="5"/>
    <w:link w:val="3"/>
    <w:qFormat/>
    <w:uiPriority w:val="1"/>
    <w:rPr>
      <w:rFonts w:ascii="Calibri Light" w:hAnsi="Calibri Light" w:eastAsia="SimSun" w:cs="SimSun"/>
      <w:color w:val="2F5496"/>
      <w:kern w:val="0"/>
      <w:sz w:val="26"/>
      <w:szCs w:val="26"/>
      <w:lang w:val="en-IN"/>
      <w14:ligatures w14:val="none"/>
    </w:rPr>
  </w:style>
  <w:style w:type="character" w:customStyle="1" w:styleId="15">
    <w:name w:val="Body Text Char"/>
    <w:basedOn w:val="5"/>
    <w:link w:val="7"/>
    <w:qFormat/>
    <w:uiPriority w:val="1"/>
    <w:rPr>
      <w:rFonts w:ascii="Times New Roman" w:hAnsi="Times New Roman" w:eastAsia="Times New Roman" w:cs="Times New Roman"/>
      <w:kern w:val="0"/>
      <w:sz w:val="24"/>
      <w:szCs w:val="24"/>
      <w14:ligatures w14:val="none"/>
    </w:rPr>
  </w:style>
  <w:style w:type="character" w:customStyle="1" w:styleId="16">
    <w:name w:val="Heading 3 Char_b6e240db-2bcf-431a-90b7-bcd88939142c"/>
    <w:basedOn w:val="5"/>
    <w:link w:val="4"/>
    <w:qFormat/>
    <w:uiPriority w:val="9"/>
    <w:rPr>
      <w:rFonts w:ascii="Calibri Light" w:hAnsi="Calibri Light" w:eastAsia="SimSun" w:cs="SimSun"/>
      <w:color w:val="1F3763"/>
      <w:kern w:val="0"/>
      <w:sz w:val="24"/>
      <w:szCs w:val="24"/>
      <w:lang w:val="en-IN"/>
      <w14:ligatures w14:val="none"/>
    </w:rPr>
  </w:style>
  <w:style w:type="paragraph" w:styleId="17">
    <w:name w:val="List Paragraph"/>
    <w:basedOn w:val="1"/>
    <w:qFormat/>
    <w:uiPriority w:val="34"/>
    <w:pPr>
      <w:spacing w:line="256" w:lineRule="auto"/>
      <w:ind w:left="720"/>
      <w:contextualSpacing/>
    </w:pPr>
    <w:rPr>
      <w:rFonts w:eastAsia="Calibri"/>
      <w:kern w:val="2"/>
      <w14:ligatures w14:val="standardContextual"/>
    </w:rPr>
  </w:style>
  <w:style w:type="character" w:customStyle="1" w:styleId="18">
    <w:name w:val="Header Char_580c74b2-4a0d-4dd5-b2ed-98ab93d2c33a"/>
    <w:basedOn w:val="5"/>
    <w:link w:val="9"/>
    <w:qFormat/>
    <w:uiPriority w:val="99"/>
    <w:rPr>
      <w:rFonts w:eastAsia="SimSun"/>
      <w:kern w:val="0"/>
      <w:lang w:val="en-IN"/>
      <w14:ligatures w14:val="none"/>
    </w:rPr>
  </w:style>
  <w:style w:type="character" w:customStyle="1" w:styleId="19">
    <w:name w:val="Footer Char_f7b0808c-7377-4122-9f2b-0f4471409ad0"/>
    <w:basedOn w:val="5"/>
    <w:link w:val="8"/>
    <w:qFormat/>
    <w:uiPriority w:val="99"/>
    <w:rPr>
      <w:rFonts w:eastAsia="SimSun"/>
      <w:kern w:val="0"/>
      <w:lang w:val="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0C892A-7956-4786-B21F-CAF24B515841}">
  <ds:schemaRefs/>
</ds:datastoreItem>
</file>

<file path=docProps/app.xml><?xml version="1.0" encoding="utf-8"?>
<Properties xmlns="http://schemas.openxmlformats.org/officeDocument/2006/extended-properties" xmlns:vt="http://schemas.openxmlformats.org/officeDocument/2006/docPropsVTypes">
  <Template>Normal</Template>
  <Pages>57</Pages>
  <Words>4587</Words>
  <Characters>48566</Characters>
  <Paragraphs>738</Paragraphs>
  <TotalTime>27</TotalTime>
  <ScaleCrop>false</ScaleCrop>
  <LinksUpToDate>false</LinksUpToDate>
  <CharactersWithSpaces>59249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2023-11-01T10:02:00Z</dcterms:created>
  <dc:creator>CSE</dc:creator>
  <cp:lastModifiedBy>Jayasree Prakash CSE</cp:lastModifiedBy>
  <cp:lastPrinted>2023-10-28T08:32:00Z</cp:lastPrinted>
  <dcterms:modified xsi:type="dcterms:W3CDTF">2023-11-01T15:34:35Z</dcterms:modified>
  <dc:title>NAAN MUDHALVAN</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029f00b5974e4748848b76c2af956a2b</vt:lpwstr>
  </property>
  <property fmtid="{D5CDD505-2E9C-101B-9397-08002B2CF9AE}" pid="3" name="KSOProductBuildVer">
    <vt:lpwstr>1033-12.2.0.13266</vt:lpwstr>
  </property>
</Properties>
</file>